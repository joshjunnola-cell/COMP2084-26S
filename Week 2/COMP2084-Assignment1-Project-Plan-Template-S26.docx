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783625" w14:textId="74FFBB6B" w:rsidR="002569BC" w:rsidRDefault="002569BC" w:rsidP="00B13D15">
      <w:pPr>
        <w:jc w:val="center"/>
        <w:rPr>
          <w:rFonts w:ascii="Cambria" w:hAnsi="Cambria" w:cs="Cambria"/>
          <w:b/>
        </w:rPr>
      </w:pPr>
      <w:r w:rsidRPr="00316B8B">
        <w:rPr>
          <w:rFonts w:ascii="Cambria" w:hAnsi="Cambria" w:cs="Cambria"/>
          <w:b/>
        </w:rPr>
        <w:t xml:space="preserve">Assignment </w:t>
      </w:r>
      <w:r w:rsidR="007336B8">
        <w:rPr>
          <w:rFonts w:ascii="Cambria" w:hAnsi="Cambria" w:cs="Cambria"/>
          <w:b/>
        </w:rPr>
        <w:t>#</w:t>
      </w:r>
      <w:r w:rsidR="00A82BC4">
        <w:rPr>
          <w:rFonts w:ascii="Cambria" w:hAnsi="Cambria" w:cs="Cambria"/>
          <w:b/>
        </w:rPr>
        <w:t>1</w:t>
      </w:r>
    </w:p>
    <w:p w14:paraId="143596AC" w14:textId="77777777" w:rsidR="009E2F2E" w:rsidRPr="00A869D3" w:rsidRDefault="009E2F2E">
      <w:pPr>
        <w:jc w:val="center"/>
        <w:rPr>
          <w:rFonts w:ascii="Cambria" w:hAnsi="Cambria" w:cs="Cambria"/>
          <w:b/>
          <w:color w:val="0070C0"/>
          <w:sz w:val="10"/>
          <w:szCs w:val="10"/>
        </w:rPr>
      </w:pPr>
    </w:p>
    <w:p w14:paraId="3D30D005" w14:textId="46ED1C6D" w:rsidR="00AE7E04" w:rsidRDefault="00AE7E04">
      <w:pPr>
        <w:jc w:val="center"/>
        <w:rPr>
          <w:rFonts w:ascii="Cambria" w:hAnsi="Cambria" w:cs="Cambria"/>
          <w:b/>
        </w:rPr>
      </w:pPr>
      <w:r w:rsidRPr="009E2F2E">
        <w:rPr>
          <w:rFonts w:ascii="Cambria" w:hAnsi="Cambria" w:cs="Cambria"/>
          <w:b/>
          <w:color w:val="0070C0"/>
        </w:rPr>
        <w:t>Project Plan</w:t>
      </w:r>
      <w:r w:rsidR="0029148B">
        <w:rPr>
          <w:rFonts w:ascii="Cambria" w:hAnsi="Cambria" w:cs="Cambria"/>
          <w:b/>
          <w:color w:val="0070C0"/>
        </w:rPr>
        <w:t xml:space="preserve"> </w:t>
      </w:r>
      <w:r w:rsidR="00AD0E77">
        <w:rPr>
          <w:rFonts w:ascii="Cambria" w:hAnsi="Cambria" w:cs="Cambria"/>
          <w:b/>
          <w:color w:val="0070C0"/>
        </w:rPr>
        <w:t>/</w:t>
      </w:r>
      <w:r w:rsidR="0029148B">
        <w:rPr>
          <w:rFonts w:ascii="Cambria" w:hAnsi="Cambria" w:cs="Cambria"/>
          <w:b/>
          <w:color w:val="0070C0"/>
        </w:rPr>
        <w:t xml:space="preserve"> </w:t>
      </w:r>
      <w:r w:rsidR="00AD0E77">
        <w:rPr>
          <w:rFonts w:ascii="Cambria" w:hAnsi="Cambria" w:cs="Cambria"/>
          <w:b/>
          <w:color w:val="0070C0"/>
        </w:rPr>
        <w:t>Proposal</w:t>
      </w:r>
      <w:r w:rsidRPr="009E2F2E">
        <w:rPr>
          <w:rFonts w:ascii="Cambria" w:hAnsi="Cambria" w:cs="Cambria"/>
          <w:b/>
          <w:color w:val="0070C0"/>
        </w:rPr>
        <w:t xml:space="preserve"> Template</w:t>
      </w:r>
    </w:p>
    <w:p w14:paraId="43B21F4A" w14:textId="269259CE" w:rsidR="007B4E9C" w:rsidRDefault="007B4E9C">
      <w:pPr>
        <w:jc w:val="center"/>
        <w:rPr>
          <w:rFonts w:ascii="Cambria" w:hAnsi="Cambria" w:cs="Cambria"/>
          <w:b/>
        </w:rPr>
      </w:pPr>
    </w:p>
    <w:p w14:paraId="7A027358" w14:textId="44862130" w:rsidR="00AF05CF" w:rsidRPr="009734B7" w:rsidRDefault="00AF05CF" w:rsidP="00E70D26">
      <w:pPr>
        <w:rPr>
          <w:rFonts w:asciiTheme="minorHAnsi" w:hAnsiTheme="minorHAnsi" w:cstheme="minorHAnsi"/>
          <w:b/>
          <w:color w:val="FF0000"/>
          <w:sz w:val="25"/>
          <w:szCs w:val="25"/>
        </w:rPr>
      </w:pPr>
      <w:r w:rsidRPr="009734B7">
        <w:rPr>
          <w:rStyle w:val="Strong"/>
          <w:rFonts w:asciiTheme="minorHAnsi" w:hAnsiTheme="minorHAnsi" w:cstheme="minorHAnsi"/>
        </w:rPr>
        <w:t>Important Instructions:</w:t>
      </w:r>
      <w:r w:rsidRPr="009734B7">
        <w:rPr>
          <w:rFonts w:asciiTheme="minorHAnsi" w:hAnsiTheme="minorHAnsi" w:cstheme="minorHAnsi"/>
        </w:rPr>
        <w:br/>
      </w:r>
      <w:r w:rsidR="00D33AB4" w:rsidRPr="00D33AB4">
        <w:rPr>
          <w:rFonts w:asciiTheme="minorHAnsi" w:hAnsiTheme="minorHAnsi" w:cstheme="minorHAnsi"/>
        </w:rPr>
        <w:t>Before submitting this document (Project Plan Template), you must first submit your project idea in the shared Excel file accessible to all students. This file is available on both Blackboard and Microsoft Teams under:</w:t>
      </w:r>
    </w:p>
    <w:p w14:paraId="2D265B25" w14:textId="3F4D47D2" w:rsidR="00A869D3" w:rsidRPr="009734B7" w:rsidRDefault="00A869D3" w:rsidP="00E70D26">
      <w:pPr>
        <w:rPr>
          <w:rFonts w:asciiTheme="minorHAnsi" w:hAnsiTheme="minorHAnsi" w:cstheme="minorHAnsi"/>
          <w:color w:val="FF0000"/>
        </w:rPr>
      </w:pPr>
      <w:r w:rsidRPr="009734B7">
        <w:rPr>
          <w:rFonts w:asciiTheme="minorHAnsi" w:hAnsiTheme="minorHAnsi" w:cstheme="minorHAnsi"/>
          <w:color w:val="262626"/>
          <w:sz w:val="20"/>
          <w:szCs w:val="20"/>
          <w:shd w:val="clear" w:color="auto" w:fill="FFFFFF"/>
        </w:rPr>
        <w:t xml:space="preserve">  </w:t>
      </w:r>
      <w:hyperlink r:id="rId8" w:history="1">
        <w:r w:rsidR="00F6596A">
          <w:rPr>
            <w:rStyle w:val="Hyperlink"/>
            <w:rFonts w:asciiTheme="minorHAnsi" w:hAnsiTheme="minorHAnsi" w:cstheme="minorHAnsi"/>
            <w:sz w:val="18"/>
            <w:szCs w:val="18"/>
            <w:shd w:val="clear" w:color="auto" w:fill="FFFFFF"/>
          </w:rPr>
          <w:t xml:space="preserve">"Group Project - </w:t>
        </w:r>
        <w:proofErr w:type="spellStart"/>
        <w:r w:rsidR="00F6596A">
          <w:rPr>
            <w:rStyle w:val="Hyperlink"/>
            <w:rFonts w:asciiTheme="minorHAnsi" w:hAnsiTheme="minorHAnsi" w:cstheme="minorHAnsi"/>
            <w:sz w:val="18"/>
            <w:szCs w:val="18"/>
            <w:shd w:val="clear" w:color="auto" w:fill="FFFFFF"/>
          </w:rPr>
          <w:t>Registration_Idea</w:t>
        </w:r>
        <w:proofErr w:type="spellEnd"/>
        <w:r w:rsidR="00F6596A">
          <w:rPr>
            <w:rStyle w:val="Hyperlink"/>
            <w:rFonts w:asciiTheme="minorHAnsi" w:hAnsiTheme="minorHAnsi" w:cstheme="minorHAnsi"/>
            <w:sz w:val="18"/>
            <w:szCs w:val="18"/>
            <w:shd w:val="clear" w:color="auto" w:fill="FFFFFF"/>
          </w:rPr>
          <w:t xml:space="preserve"> - COMP2084 S26"</w:t>
        </w:r>
      </w:hyperlink>
    </w:p>
    <w:p w14:paraId="16254CF8" w14:textId="58443A64" w:rsidR="00AF05CF" w:rsidRPr="00AF05CF" w:rsidRDefault="00AF05CF" w:rsidP="00AF05CF">
      <w:pPr>
        <w:suppressAutoHyphens w:val="0"/>
        <w:spacing w:after="100" w:afterAutospacing="1"/>
        <w:rPr>
          <w:rFonts w:asciiTheme="minorHAnsi" w:hAnsiTheme="minorHAnsi" w:cstheme="minorHAnsi"/>
          <w:sz w:val="18"/>
          <w:szCs w:val="18"/>
          <w:lang w:val="en-CA" w:eastAsia="en-US"/>
        </w:rPr>
      </w:pPr>
      <w:r w:rsidRPr="006451B3">
        <w:rPr>
          <w:rStyle w:val="Strong"/>
          <w:rFonts w:asciiTheme="minorHAnsi" w:hAnsiTheme="minorHAnsi" w:cstheme="minorHAnsi"/>
          <w:color w:val="FF0000"/>
          <w:sz w:val="18"/>
          <w:szCs w:val="18"/>
        </w:rPr>
        <w:t>Note:</w:t>
      </w:r>
      <w:r w:rsidRPr="006451B3">
        <w:rPr>
          <w:rFonts w:asciiTheme="minorHAnsi" w:hAnsiTheme="minorHAnsi" w:cstheme="minorHAnsi"/>
          <w:color w:val="FF0000"/>
          <w:sz w:val="18"/>
          <w:szCs w:val="18"/>
        </w:rPr>
        <w:t xml:space="preserve"> </w:t>
      </w:r>
      <w:r w:rsidR="00D33AB4" w:rsidRPr="00DE46FA">
        <w:rPr>
          <w:rFonts w:asciiTheme="minorHAnsi" w:hAnsiTheme="minorHAnsi" w:cstheme="minorHAnsi"/>
          <w:b/>
          <w:bCs/>
          <w:sz w:val="18"/>
          <w:szCs w:val="18"/>
        </w:rPr>
        <w:t xml:space="preserve">You must be signed </w:t>
      </w:r>
      <w:r w:rsidR="00DE46FA" w:rsidRPr="00DE46FA">
        <w:rPr>
          <w:rFonts w:asciiTheme="minorHAnsi" w:hAnsiTheme="minorHAnsi" w:cstheme="minorHAnsi"/>
          <w:b/>
          <w:bCs/>
          <w:sz w:val="18"/>
          <w:szCs w:val="18"/>
        </w:rPr>
        <w:t>into</w:t>
      </w:r>
      <w:r w:rsidR="00D33AB4" w:rsidRPr="00DE46FA">
        <w:rPr>
          <w:rFonts w:asciiTheme="minorHAnsi" w:hAnsiTheme="minorHAnsi" w:cstheme="minorHAnsi"/>
          <w:b/>
          <w:bCs/>
          <w:sz w:val="18"/>
          <w:szCs w:val="18"/>
        </w:rPr>
        <w:t xml:space="preserve"> Microsoft Teams to access the shared file</w:t>
      </w:r>
      <w:r w:rsidRPr="00DE46FA">
        <w:rPr>
          <w:rFonts w:asciiTheme="minorHAnsi" w:hAnsiTheme="minorHAnsi" w:cstheme="minorHAnsi"/>
          <w:b/>
          <w:bCs/>
          <w:sz w:val="18"/>
          <w:szCs w:val="18"/>
        </w:rPr>
        <w:t>.</w:t>
      </w:r>
    </w:p>
    <w:p w14:paraId="051CD012" w14:textId="0DDB03B1" w:rsidR="00877A84" w:rsidRPr="009734B7" w:rsidRDefault="00B025CC" w:rsidP="009734B7">
      <w:pPr>
        <w:suppressAutoHyphens w:val="0"/>
        <w:spacing w:before="100" w:beforeAutospacing="1" w:after="100" w:afterAutospacing="1"/>
        <w:rPr>
          <w:rFonts w:asciiTheme="minorHAnsi" w:hAnsiTheme="minorHAnsi" w:cstheme="minorHAnsi"/>
        </w:rPr>
      </w:pPr>
      <w:r w:rsidRPr="00B025CC">
        <w:rPr>
          <w:rFonts w:asciiTheme="minorHAnsi" w:hAnsiTheme="minorHAnsi" w:cstheme="minorHAnsi"/>
        </w:rPr>
        <w:t xml:space="preserve">Please review the list of existing submissions before adding your idea to ensure it is </w:t>
      </w:r>
      <w:r w:rsidRPr="009409A9">
        <w:rPr>
          <w:rFonts w:asciiTheme="minorHAnsi" w:hAnsiTheme="minorHAnsi" w:cstheme="minorHAnsi"/>
          <w:b/>
          <w:bCs/>
        </w:rPr>
        <w:t>unique</w:t>
      </w:r>
      <w:r w:rsidR="00D24E26" w:rsidRPr="009734B7">
        <w:rPr>
          <w:rFonts w:asciiTheme="minorHAnsi" w:hAnsiTheme="minorHAnsi" w:cstheme="minorHAnsi"/>
        </w:rPr>
        <w:t xml:space="preserve">. </w:t>
      </w:r>
      <w:r w:rsidRPr="00B025CC">
        <w:rPr>
          <w:rFonts w:asciiTheme="minorHAnsi" w:hAnsiTheme="minorHAnsi" w:cstheme="minorHAnsi"/>
        </w:rPr>
        <w:t>Online store projects are not permitted, as that is the sample application we are building together in class</w:t>
      </w:r>
      <w:r w:rsidR="00AF05CF" w:rsidRPr="00AF05CF">
        <w:rPr>
          <w:rFonts w:asciiTheme="minorHAnsi" w:hAnsiTheme="minorHAnsi" w:cstheme="minorHAnsi"/>
        </w:rPr>
        <w:t>.</w:t>
      </w:r>
    </w:p>
    <w:p w14:paraId="008B9858" w14:textId="77777777" w:rsidR="00877A84" w:rsidRPr="0079236E" w:rsidRDefault="00877A84" w:rsidP="00877A84">
      <w:pPr>
        <w:rPr>
          <w:rStyle w:val="Strong"/>
          <w:rFonts w:asciiTheme="minorHAnsi" w:hAnsiTheme="minorHAnsi" w:cstheme="minorHAnsi"/>
        </w:rPr>
      </w:pPr>
      <w:r w:rsidRPr="0079236E">
        <w:rPr>
          <w:rStyle w:val="Strong"/>
          <w:rFonts w:asciiTheme="minorHAnsi" w:hAnsiTheme="minorHAnsi" w:cstheme="minorHAnsi"/>
        </w:rPr>
        <w:t>Overview</w:t>
      </w:r>
    </w:p>
    <w:p w14:paraId="3165EF19" w14:textId="62C778D5" w:rsidR="00DD497C" w:rsidRPr="0079236E" w:rsidRDefault="002E2606" w:rsidP="007F7822">
      <w:pPr>
        <w:spacing w:after="240"/>
        <w:rPr>
          <w:rFonts w:asciiTheme="minorHAnsi" w:hAnsiTheme="minorHAnsi" w:cstheme="minorHAnsi"/>
        </w:rPr>
      </w:pPr>
      <w:r w:rsidRPr="002E2606">
        <w:rPr>
          <w:rFonts w:asciiTheme="minorHAnsi" w:hAnsiTheme="minorHAnsi" w:cstheme="minorHAnsi"/>
        </w:rPr>
        <w:t xml:space="preserve">Your group project application will be developed across </w:t>
      </w:r>
      <w:r w:rsidRPr="002E2606">
        <w:rPr>
          <w:rFonts w:asciiTheme="minorHAnsi" w:hAnsiTheme="minorHAnsi" w:cstheme="minorHAnsi"/>
          <w:b/>
          <w:bCs/>
        </w:rPr>
        <w:t>four assignments</w:t>
      </w:r>
      <w:r w:rsidRPr="002E2606">
        <w:rPr>
          <w:rFonts w:asciiTheme="minorHAnsi" w:hAnsiTheme="minorHAnsi" w:cstheme="minorHAnsi"/>
        </w:rPr>
        <w:t xml:space="preserve">, contributing a total of </w:t>
      </w:r>
      <w:r w:rsidRPr="002E2606">
        <w:rPr>
          <w:rFonts w:asciiTheme="minorHAnsi" w:hAnsiTheme="minorHAnsi" w:cstheme="minorHAnsi"/>
          <w:b/>
          <w:bCs/>
        </w:rPr>
        <w:t>4</w:t>
      </w:r>
      <w:r w:rsidR="00843FD4">
        <w:rPr>
          <w:rFonts w:asciiTheme="minorHAnsi" w:hAnsiTheme="minorHAnsi" w:cstheme="minorHAnsi"/>
          <w:b/>
          <w:bCs/>
        </w:rPr>
        <w:t>5</w:t>
      </w:r>
      <w:r w:rsidRPr="002E2606">
        <w:rPr>
          <w:rFonts w:asciiTheme="minorHAnsi" w:hAnsiTheme="minorHAnsi" w:cstheme="minorHAnsi"/>
          <w:b/>
          <w:bCs/>
        </w:rPr>
        <w:t>%</w:t>
      </w:r>
      <w:r w:rsidRPr="002E2606">
        <w:rPr>
          <w:rFonts w:asciiTheme="minorHAnsi" w:hAnsiTheme="minorHAnsi" w:cstheme="minorHAnsi"/>
        </w:rPr>
        <w:t xml:space="preserve"> to your final grade</w:t>
      </w:r>
      <w:r w:rsidR="0079236E" w:rsidRPr="0079236E">
        <w:rPr>
          <w:rFonts w:asciiTheme="minorHAnsi" w:hAnsiTheme="minorHAnsi" w:cstheme="minorHAnsi"/>
        </w:rPr>
        <w:t>:</w:t>
      </w:r>
    </w:p>
    <w:tbl>
      <w:tblPr>
        <w:tblStyle w:val="TableGrid"/>
        <w:tblW w:w="6087" w:type="dxa"/>
        <w:jc w:val="center"/>
        <w:tblLook w:val="04A0" w:firstRow="1" w:lastRow="0" w:firstColumn="1" w:lastColumn="0" w:noHBand="0" w:noVBand="1"/>
      </w:tblPr>
      <w:tblGrid>
        <w:gridCol w:w="5042"/>
        <w:gridCol w:w="1045"/>
      </w:tblGrid>
      <w:tr w:rsidR="000A49F8" w:rsidRPr="000A49F8" w14:paraId="1E1F62CB" w14:textId="77777777" w:rsidTr="00D1136A">
        <w:trPr>
          <w:trHeight w:val="288"/>
          <w:jc w:val="center"/>
        </w:trPr>
        <w:tc>
          <w:tcPr>
            <w:tcW w:w="5042" w:type="dxa"/>
            <w:vAlign w:val="center"/>
            <w:hideMark/>
          </w:tcPr>
          <w:p w14:paraId="5C00F9F7" w14:textId="77777777" w:rsidR="000A49F8" w:rsidRPr="000A49F8" w:rsidRDefault="000A49F8" w:rsidP="000A49F8">
            <w:pPr>
              <w:suppressAutoHyphens w:val="0"/>
              <w:jc w:val="center"/>
              <w:rPr>
                <w:rFonts w:asciiTheme="minorHAnsi" w:hAnsiTheme="minorHAnsi" w:cstheme="minorHAnsi"/>
                <w:b/>
                <w:bCs/>
                <w:lang w:val="en-CA" w:eastAsia="en-US"/>
              </w:rPr>
            </w:pPr>
            <w:r w:rsidRPr="000A49F8">
              <w:rPr>
                <w:rFonts w:asciiTheme="minorHAnsi" w:hAnsiTheme="minorHAnsi" w:cstheme="minorHAnsi"/>
                <w:b/>
                <w:bCs/>
                <w:lang w:val="en-CA" w:eastAsia="en-US"/>
              </w:rPr>
              <w:t>Assignment Component</w:t>
            </w:r>
          </w:p>
        </w:tc>
        <w:tc>
          <w:tcPr>
            <w:tcW w:w="0" w:type="auto"/>
            <w:vAlign w:val="center"/>
            <w:hideMark/>
          </w:tcPr>
          <w:p w14:paraId="2C824F0D" w14:textId="77777777" w:rsidR="000A49F8" w:rsidRPr="000A49F8" w:rsidRDefault="000A49F8" w:rsidP="000A49F8">
            <w:pPr>
              <w:suppressAutoHyphens w:val="0"/>
              <w:jc w:val="center"/>
              <w:rPr>
                <w:rFonts w:asciiTheme="minorHAnsi" w:hAnsiTheme="minorHAnsi" w:cstheme="minorHAnsi"/>
                <w:b/>
                <w:bCs/>
                <w:lang w:val="en-CA" w:eastAsia="en-US"/>
              </w:rPr>
            </w:pPr>
            <w:r w:rsidRPr="000A49F8">
              <w:rPr>
                <w:rFonts w:asciiTheme="minorHAnsi" w:hAnsiTheme="minorHAnsi" w:cstheme="minorHAnsi"/>
                <w:b/>
                <w:bCs/>
                <w:lang w:val="en-CA" w:eastAsia="en-US"/>
              </w:rPr>
              <w:t>Weight</w:t>
            </w:r>
          </w:p>
        </w:tc>
      </w:tr>
      <w:tr w:rsidR="000A49F8" w:rsidRPr="000A49F8" w14:paraId="79AAEB8C" w14:textId="77777777" w:rsidTr="00D1136A">
        <w:trPr>
          <w:trHeight w:val="288"/>
          <w:jc w:val="center"/>
        </w:trPr>
        <w:tc>
          <w:tcPr>
            <w:tcW w:w="5042" w:type="dxa"/>
            <w:hideMark/>
          </w:tcPr>
          <w:p w14:paraId="351DBAA5" w14:textId="77777777" w:rsidR="000A49F8" w:rsidRPr="000A49F8" w:rsidRDefault="000A49F8" w:rsidP="000A49F8">
            <w:pPr>
              <w:suppressAutoHyphens w:val="0"/>
              <w:rPr>
                <w:rFonts w:asciiTheme="minorHAnsi" w:hAnsiTheme="minorHAnsi" w:cstheme="minorHAnsi"/>
                <w:lang w:val="en-CA" w:eastAsia="en-US"/>
              </w:rPr>
            </w:pPr>
            <w:r w:rsidRPr="000A49F8">
              <w:rPr>
                <w:rFonts w:asciiTheme="minorHAnsi" w:hAnsiTheme="minorHAnsi" w:cstheme="minorHAnsi"/>
                <w:lang w:val="en-CA" w:eastAsia="en-US"/>
              </w:rPr>
              <w:t>1. Project Proposal</w:t>
            </w:r>
          </w:p>
        </w:tc>
        <w:tc>
          <w:tcPr>
            <w:tcW w:w="0" w:type="auto"/>
            <w:hideMark/>
          </w:tcPr>
          <w:p w14:paraId="508E2EEC" w14:textId="77777777" w:rsidR="000A49F8" w:rsidRPr="000A49F8" w:rsidRDefault="000A49F8" w:rsidP="0079236E">
            <w:pPr>
              <w:suppressAutoHyphens w:val="0"/>
              <w:jc w:val="center"/>
              <w:rPr>
                <w:rFonts w:asciiTheme="minorHAnsi" w:hAnsiTheme="minorHAnsi" w:cstheme="minorHAnsi"/>
                <w:lang w:val="en-CA" w:eastAsia="en-US"/>
              </w:rPr>
            </w:pPr>
            <w:r w:rsidRPr="000A49F8">
              <w:rPr>
                <w:rFonts w:asciiTheme="minorHAnsi" w:hAnsiTheme="minorHAnsi" w:cstheme="minorHAnsi"/>
                <w:lang w:val="en-CA" w:eastAsia="en-US"/>
              </w:rPr>
              <w:t>4%</w:t>
            </w:r>
          </w:p>
        </w:tc>
      </w:tr>
      <w:tr w:rsidR="000A49F8" w:rsidRPr="000A49F8" w14:paraId="1B3E21DF" w14:textId="77777777" w:rsidTr="00D1136A">
        <w:trPr>
          <w:trHeight w:val="273"/>
          <w:jc w:val="center"/>
        </w:trPr>
        <w:tc>
          <w:tcPr>
            <w:tcW w:w="5042" w:type="dxa"/>
            <w:hideMark/>
          </w:tcPr>
          <w:p w14:paraId="2D1B5591" w14:textId="77777777" w:rsidR="000A49F8" w:rsidRPr="000A49F8" w:rsidRDefault="000A49F8" w:rsidP="000A49F8">
            <w:pPr>
              <w:suppressAutoHyphens w:val="0"/>
              <w:rPr>
                <w:rFonts w:asciiTheme="minorHAnsi" w:hAnsiTheme="minorHAnsi" w:cstheme="minorHAnsi"/>
                <w:lang w:val="en-CA" w:eastAsia="en-US"/>
              </w:rPr>
            </w:pPr>
            <w:r w:rsidRPr="000A49F8">
              <w:rPr>
                <w:rFonts w:asciiTheme="minorHAnsi" w:hAnsiTheme="minorHAnsi" w:cstheme="minorHAnsi"/>
                <w:lang w:val="en-CA" w:eastAsia="en-US"/>
              </w:rPr>
              <w:t>2. CRUD Functionality</w:t>
            </w:r>
          </w:p>
        </w:tc>
        <w:tc>
          <w:tcPr>
            <w:tcW w:w="0" w:type="auto"/>
            <w:hideMark/>
          </w:tcPr>
          <w:p w14:paraId="0CAE7153" w14:textId="77777777" w:rsidR="000A49F8" w:rsidRPr="000A49F8" w:rsidRDefault="000A49F8" w:rsidP="0079236E">
            <w:pPr>
              <w:suppressAutoHyphens w:val="0"/>
              <w:jc w:val="center"/>
              <w:rPr>
                <w:rFonts w:asciiTheme="minorHAnsi" w:hAnsiTheme="minorHAnsi" w:cstheme="minorHAnsi"/>
                <w:lang w:val="en-CA" w:eastAsia="en-US"/>
              </w:rPr>
            </w:pPr>
            <w:r w:rsidRPr="000A49F8">
              <w:rPr>
                <w:rFonts w:asciiTheme="minorHAnsi" w:hAnsiTheme="minorHAnsi" w:cstheme="minorHAnsi"/>
                <w:lang w:val="en-CA" w:eastAsia="en-US"/>
              </w:rPr>
              <w:t>14%</w:t>
            </w:r>
          </w:p>
        </w:tc>
      </w:tr>
      <w:tr w:rsidR="000A49F8" w:rsidRPr="000A49F8" w14:paraId="0B5B3ECE" w14:textId="77777777" w:rsidTr="00D1136A">
        <w:trPr>
          <w:trHeight w:val="288"/>
          <w:jc w:val="center"/>
        </w:trPr>
        <w:tc>
          <w:tcPr>
            <w:tcW w:w="5042" w:type="dxa"/>
            <w:hideMark/>
          </w:tcPr>
          <w:p w14:paraId="39A61BA3" w14:textId="24C53C4B" w:rsidR="000A49F8" w:rsidRPr="000A49F8" w:rsidRDefault="000A49F8" w:rsidP="000A49F8">
            <w:pPr>
              <w:suppressAutoHyphens w:val="0"/>
              <w:rPr>
                <w:rFonts w:asciiTheme="minorHAnsi" w:hAnsiTheme="minorHAnsi" w:cstheme="minorHAnsi"/>
                <w:lang w:val="en-CA" w:eastAsia="en-US"/>
              </w:rPr>
            </w:pPr>
            <w:r w:rsidRPr="000A49F8">
              <w:rPr>
                <w:rFonts w:asciiTheme="minorHAnsi" w:hAnsiTheme="minorHAnsi" w:cstheme="minorHAnsi"/>
                <w:lang w:val="en-CA" w:eastAsia="en-US"/>
              </w:rPr>
              <w:t xml:space="preserve">3. </w:t>
            </w:r>
            <w:r w:rsidR="0079236E" w:rsidRPr="0079236E">
              <w:rPr>
                <w:rFonts w:asciiTheme="minorHAnsi" w:hAnsiTheme="minorHAnsi" w:cstheme="minorHAnsi"/>
                <w:lang w:val="en-CA" w:eastAsia="en-US"/>
              </w:rPr>
              <w:t>Authentication and Authorization</w:t>
            </w:r>
          </w:p>
        </w:tc>
        <w:tc>
          <w:tcPr>
            <w:tcW w:w="0" w:type="auto"/>
            <w:hideMark/>
          </w:tcPr>
          <w:p w14:paraId="347F1BD3" w14:textId="77777777" w:rsidR="000A49F8" w:rsidRPr="000A49F8" w:rsidRDefault="000A49F8" w:rsidP="0079236E">
            <w:pPr>
              <w:suppressAutoHyphens w:val="0"/>
              <w:jc w:val="center"/>
              <w:rPr>
                <w:rFonts w:asciiTheme="minorHAnsi" w:hAnsiTheme="minorHAnsi" w:cstheme="minorHAnsi"/>
                <w:lang w:val="en-CA" w:eastAsia="en-US"/>
              </w:rPr>
            </w:pPr>
            <w:r w:rsidRPr="000A49F8">
              <w:rPr>
                <w:rFonts w:asciiTheme="minorHAnsi" w:hAnsiTheme="minorHAnsi" w:cstheme="minorHAnsi"/>
                <w:lang w:val="en-CA" w:eastAsia="en-US"/>
              </w:rPr>
              <w:t>10%</w:t>
            </w:r>
          </w:p>
        </w:tc>
      </w:tr>
      <w:tr w:rsidR="000A49F8" w:rsidRPr="000A49F8" w14:paraId="3515B98B" w14:textId="77777777" w:rsidTr="00D1136A">
        <w:trPr>
          <w:trHeight w:val="394"/>
          <w:jc w:val="center"/>
        </w:trPr>
        <w:tc>
          <w:tcPr>
            <w:tcW w:w="5042" w:type="dxa"/>
            <w:hideMark/>
          </w:tcPr>
          <w:p w14:paraId="46850D72" w14:textId="2E84A3AD" w:rsidR="000A49F8" w:rsidRPr="000A49F8" w:rsidRDefault="000A49F8" w:rsidP="000A49F8">
            <w:pPr>
              <w:suppressAutoHyphens w:val="0"/>
              <w:rPr>
                <w:rFonts w:asciiTheme="minorHAnsi" w:hAnsiTheme="minorHAnsi" w:cstheme="minorHAnsi"/>
                <w:lang w:val="en-CA" w:eastAsia="en-US"/>
              </w:rPr>
            </w:pPr>
            <w:r w:rsidRPr="000A49F8">
              <w:rPr>
                <w:rFonts w:asciiTheme="minorHAnsi" w:hAnsiTheme="minorHAnsi" w:cstheme="minorHAnsi"/>
                <w:lang w:val="en-CA" w:eastAsia="en-US"/>
              </w:rPr>
              <w:t xml:space="preserve">4. </w:t>
            </w:r>
            <w:r w:rsidR="00D1136A">
              <w:rPr>
                <w:rFonts w:asciiTheme="minorHAnsi" w:hAnsiTheme="minorHAnsi" w:cstheme="minorHAnsi"/>
                <w:lang w:val="en-CA" w:eastAsia="en-US"/>
              </w:rPr>
              <w:t xml:space="preserve">Assignment #4 &amp; </w:t>
            </w:r>
            <w:r w:rsidRPr="000A49F8">
              <w:rPr>
                <w:rFonts w:asciiTheme="minorHAnsi" w:hAnsiTheme="minorHAnsi" w:cstheme="minorHAnsi"/>
                <w:lang w:val="en-CA" w:eastAsia="en-US"/>
              </w:rPr>
              <w:t>Final Project Presentation</w:t>
            </w:r>
          </w:p>
        </w:tc>
        <w:tc>
          <w:tcPr>
            <w:tcW w:w="0" w:type="auto"/>
            <w:hideMark/>
          </w:tcPr>
          <w:p w14:paraId="7961B97C" w14:textId="1209F77D" w:rsidR="000A49F8" w:rsidRPr="000A49F8" w:rsidRDefault="000A49F8" w:rsidP="0079236E">
            <w:pPr>
              <w:suppressAutoHyphens w:val="0"/>
              <w:jc w:val="center"/>
              <w:rPr>
                <w:rFonts w:asciiTheme="minorHAnsi" w:hAnsiTheme="minorHAnsi" w:cstheme="minorHAnsi"/>
                <w:lang w:val="en-CA" w:eastAsia="en-US"/>
              </w:rPr>
            </w:pPr>
            <w:r w:rsidRPr="000A49F8">
              <w:rPr>
                <w:rFonts w:asciiTheme="minorHAnsi" w:hAnsiTheme="minorHAnsi" w:cstheme="minorHAnsi"/>
                <w:lang w:val="en-CA" w:eastAsia="en-US"/>
              </w:rPr>
              <w:t>1</w:t>
            </w:r>
            <w:r w:rsidR="00D1136A">
              <w:rPr>
                <w:rFonts w:asciiTheme="minorHAnsi" w:hAnsiTheme="minorHAnsi" w:cstheme="minorHAnsi"/>
                <w:lang w:val="en-CA" w:eastAsia="en-US"/>
              </w:rPr>
              <w:t>7</w:t>
            </w:r>
            <w:r w:rsidRPr="000A49F8">
              <w:rPr>
                <w:rFonts w:asciiTheme="minorHAnsi" w:hAnsiTheme="minorHAnsi" w:cstheme="minorHAnsi"/>
                <w:lang w:val="en-CA" w:eastAsia="en-US"/>
              </w:rPr>
              <w:t>%</w:t>
            </w:r>
          </w:p>
        </w:tc>
      </w:tr>
    </w:tbl>
    <w:p w14:paraId="7694BDB2" w14:textId="77777777" w:rsidR="00DD497C" w:rsidRDefault="00DD497C" w:rsidP="007B4E9C">
      <w:pPr>
        <w:rPr>
          <w:rFonts w:ascii="Cambria" w:hAnsi="Cambria" w:cs="Cambria"/>
          <w:b/>
        </w:rPr>
      </w:pPr>
    </w:p>
    <w:p w14:paraId="081A1506" w14:textId="322A3D2D" w:rsidR="007336B8" w:rsidRPr="007336B8" w:rsidRDefault="007336B8" w:rsidP="007336B8">
      <w:pPr>
        <w:pStyle w:val="Heading3"/>
        <w:jc w:val="center"/>
        <w:rPr>
          <w:rFonts w:asciiTheme="minorHAnsi" w:hAnsiTheme="minorHAnsi" w:cstheme="minorHAnsi"/>
          <w:b/>
          <w:color w:val="0070C0"/>
        </w:rPr>
      </w:pPr>
      <w:r w:rsidRPr="007336B8">
        <w:rPr>
          <w:rFonts w:asciiTheme="minorHAnsi" w:hAnsiTheme="minorHAnsi" w:cstheme="minorHAnsi"/>
          <w:b/>
          <w:color w:val="0070C0"/>
        </w:rPr>
        <w:t>Project Plan / Proposal (Phase one)</w:t>
      </w:r>
    </w:p>
    <w:p w14:paraId="45989463" w14:textId="5E80A3D5" w:rsidR="00E0559E" w:rsidRPr="007F7822" w:rsidRDefault="00E0559E" w:rsidP="00E0559E">
      <w:pPr>
        <w:pStyle w:val="Heading3"/>
        <w:rPr>
          <w:rFonts w:asciiTheme="minorHAnsi" w:hAnsiTheme="minorHAnsi" w:cstheme="minorHAnsi"/>
          <w:b/>
          <w:bCs/>
        </w:rPr>
      </w:pPr>
      <w:r w:rsidRPr="007F7822">
        <w:rPr>
          <w:rFonts w:asciiTheme="minorHAnsi" w:hAnsiTheme="minorHAnsi" w:cstheme="minorHAnsi"/>
          <w:b/>
          <w:bCs/>
        </w:rPr>
        <w:t>Group Information</w:t>
      </w:r>
    </w:p>
    <w:p w14:paraId="09816918" w14:textId="00F5D842" w:rsidR="00E0559E" w:rsidRPr="00E0559E" w:rsidRDefault="00E0559E" w:rsidP="00E0559E">
      <w:pPr>
        <w:pStyle w:val="Heading3"/>
        <w:rPr>
          <w:rStyle w:val="Strong"/>
          <w:rFonts w:asciiTheme="minorHAnsi" w:eastAsia="Times New Roman" w:hAnsiTheme="minorHAnsi" w:cstheme="minorHAnsi"/>
          <w:color w:val="auto"/>
          <w:sz w:val="22"/>
          <w:szCs w:val="22"/>
        </w:rPr>
      </w:pPr>
      <w:r w:rsidRPr="00E0559E">
        <w:rPr>
          <w:rStyle w:val="Strong"/>
          <w:rFonts w:asciiTheme="minorHAnsi" w:eastAsia="Times New Roman" w:hAnsiTheme="minorHAnsi" w:cstheme="minorHAnsi"/>
          <w:color w:val="auto"/>
          <w:sz w:val="22"/>
          <w:szCs w:val="22"/>
        </w:rPr>
        <w:t xml:space="preserve">Group Number: </w:t>
      </w:r>
      <w:r w:rsidRPr="00483E96">
        <w:rPr>
          <w:rStyle w:val="Strong"/>
          <w:rFonts w:asciiTheme="minorHAnsi" w:eastAsia="Times New Roman" w:hAnsiTheme="minorHAnsi" w:cstheme="minorHAnsi"/>
          <w:b w:val="0"/>
          <w:bCs w:val="0"/>
          <w:color w:val="auto"/>
          <w:sz w:val="22"/>
          <w:szCs w:val="22"/>
        </w:rPr>
        <w:t>___</w:t>
      </w:r>
    </w:p>
    <w:p w14:paraId="44A96A00" w14:textId="77777777" w:rsidR="00E0559E" w:rsidRPr="00E0559E" w:rsidRDefault="00E0559E" w:rsidP="00E0559E">
      <w:pPr>
        <w:pStyle w:val="Heading3"/>
        <w:rPr>
          <w:rStyle w:val="Strong"/>
          <w:rFonts w:asciiTheme="minorHAnsi" w:eastAsia="Times New Roman" w:hAnsiTheme="minorHAnsi" w:cstheme="minorHAnsi"/>
          <w:color w:val="auto"/>
          <w:sz w:val="22"/>
          <w:szCs w:val="22"/>
        </w:rPr>
      </w:pPr>
      <w:r w:rsidRPr="00E0559E">
        <w:rPr>
          <w:rStyle w:val="Strong"/>
          <w:rFonts w:asciiTheme="minorHAnsi" w:eastAsia="Times New Roman" w:hAnsiTheme="minorHAnsi" w:cstheme="minorHAnsi"/>
          <w:color w:val="auto"/>
          <w:sz w:val="22"/>
          <w:szCs w:val="22"/>
        </w:rPr>
        <w:t>Group Members:</w:t>
      </w:r>
    </w:p>
    <w:p w14:paraId="32546941" w14:textId="77777777" w:rsidR="00E0559E" w:rsidRPr="00E44588" w:rsidRDefault="00E0559E" w:rsidP="00E0559E">
      <w:pPr>
        <w:pStyle w:val="NormalWeb"/>
        <w:numPr>
          <w:ilvl w:val="0"/>
          <w:numId w:val="23"/>
        </w:numPr>
        <w:suppressAutoHyphens w:val="0"/>
        <w:spacing w:before="0" w:after="100" w:afterAutospacing="1"/>
        <w:rPr>
          <w:rFonts w:asciiTheme="minorHAnsi" w:hAnsiTheme="minorHAnsi" w:cstheme="minorHAnsi"/>
          <w:sz w:val="18"/>
          <w:szCs w:val="18"/>
        </w:rPr>
      </w:pPr>
      <w:r w:rsidRPr="00E44588">
        <w:rPr>
          <w:rStyle w:val="Strong"/>
          <w:rFonts w:asciiTheme="minorHAnsi" w:hAnsiTheme="minorHAnsi" w:cstheme="minorHAnsi"/>
          <w:sz w:val="18"/>
          <w:szCs w:val="18"/>
        </w:rPr>
        <w:t>Student #1:</w:t>
      </w:r>
      <w:r w:rsidRPr="00E44588">
        <w:rPr>
          <w:rFonts w:asciiTheme="minorHAnsi" w:hAnsiTheme="minorHAnsi" w:cstheme="minorHAnsi"/>
          <w:sz w:val="18"/>
          <w:szCs w:val="18"/>
        </w:rPr>
        <w:t xml:space="preserve"> Full Name | Student Number | Email Address</w:t>
      </w:r>
    </w:p>
    <w:p w14:paraId="6B56A1A0" w14:textId="77777777" w:rsidR="00E0559E" w:rsidRPr="00E44588" w:rsidRDefault="00E0559E" w:rsidP="00E0559E">
      <w:pPr>
        <w:pStyle w:val="NormalWeb"/>
        <w:numPr>
          <w:ilvl w:val="0"/>
          <w:numId w:val="23"/>
        </w:numPr>
        <w:suppressAutoHyphens w:val="0"/>
        <w:spacing w:before="0" w:after="100" w:afterAutospacing="1"/>
        <w:rPr>
          <w:rFonts w:asciiTheme="minorHAnsi" w:hAnsiTheme="minorHAnsi" w:cstheme="minorHAnsi"/>
          <w:sz w:val="18"/>
          <w:szCs w:val="18"/>
        </w:rPr>
      </w:pPr>
      <w:r w:rsidRPr="00E44588">
        <w:rPr>
          <w:rStyle w:val="Strong"/>
          <w:rFonts w:asciiTheme="minorHAnsi" w:hAnsiTheme="minorHAnsi" w:cstheme="minorHAnsi"/>
          <w:sz w:val="18"/>
          <w:szCs w:val="18"/>
        </w:rPr>
        <w:t>Student #2:</w:t>
      </w:r>
      <w:r w:rsidRPr="00E44588">
        <w:rPr>
          <w:rFonts w:asciiTheme="minorHAnsi" w:hAnsiTheme="minorHAnsi" w:cstheme="minorHAnsi"/>
          <w:sz w:val="18"/>
          <w:szCs w:val="18"/>
        </w:rPr>
        <w:t xml:space="preserve"> Full Name | Student Number | Email Address</w:t>
      </w:r>
    </w:p>
    <w:p w14:paraId="73ACF826" w14:textId="1828A29D" w:rsidR="00133410" w:rsidRPr="0053016C" w:rsidRDefault="00E0559E" w:rsidP="0053016C">
      <w:pPr>
        <w:pStyle w:val="NormalWeb"/>
        <w:numPr>
          <w:ilvl w:val="0"/>
          <w:numId w:val="23"/>
        </w:numPr>
        <w:suppressAutoHyphens w:val="0"/>
        <w:spacing w:before="0" w:after="100" w:afterAutospacing="1"/>
        <w:rPr>
          <w:rFonts w:asciiTheme="minorHAnsi" w:hAnsiTheme="minorHAnsi" w:cstheme="minorHAnsi"/>
          <w:sz w:val="18"/>
          <w:szCs w:val="18"/>
        </w:rPr>
      </w:pPr>
      <w:r w:rsidRPr="00E44588">
        <w:rPr>
          <w:rStyle w:val="Strong"/>
          <w:rFonts w:asciiTheme="minorHAnsi" w:hAnsiTheme="minorHAnsi" w:cstheme="minorHAnsi"/>
          <w:sz w:val="18"/>
          <w:szCs w:val="18"/>
        </w:rPr>
        <w:t>Student #3:</w:t>
      </w:r>
      <w:r w:rsidRPr="00E44588">
        <w:rPr>
          <w:rFonts w:asciiTheme="minorHAnsi" w:hAnsiTheme="minorHAnsi" w:cstheme="minorHAnsi"/>
          <w:sz w:val="18"/>
          <w:szCs w:val="18"/>
        </w:rPr>
        <w:t xml:space="preserve"> Full Name | Student Number | Email Address</w:t>
      </w:r>
    </w:p>
    <w:p w14:paraId="5CCF41D8" w14:textId="094D406B" w:rsidR="00483E96" w:rsidRDefault="00483E96" w:rsidP="00483E96">
      <w:pPr>
        <w:pStyle w:val="Heading3"/>
        <w:rPr>
          <w:rFonts w:asciiTheme="minorHAnsi" w:hAnsiTheme="minorHAnsi" w:cstheme="minorHAnsi"/>
          <w:b/>
          <w:bCs/>
        </w:rPr>
      </w:pPr>
      <w:r w:rsidRPr="00483E96">
        <w:rPr>
          <w:rFonts w:asciiTheme="minorHAnsi" w:hAnsiTheme="minorHAnsi" w:cstheme="minorHAnsi"/>
          <w:b/>
          <w:bCs/>
        </w:rPr>
        <w:t>Project Description and Purpose of the Application: (2 marks)</w:t>
      </w:r>
    </w:p>
    <w:p w14:paraId="604E5DBF" w14:textId="77777777" w:rsidR="004857FE" w:rsidRPr="004857FE" w:rsidRDefault="004857FE" w:rsidP="004857FE">
      <w:pPr>
        <w:suppressAutoHyphens w:val="0"/>
        <w:spacing w:before="100" w:beforeAutospacing="1" w:after="100" w:afterAutospacing="1"/>
        <w:rPr>
          <w:rStyle w:val="Strong"/>
          <w:rFonts w:asciiTheme="minorHAnsi" w:hAnsiTheme="minorHAnsi" w:cstheme="minorHAnsi"/>
          <w:sz w:val="22"/>
          <w:szCs w:val="22"/>
        </w:rPr>
      </w:pPr>
      <w:r w:rsidRPr="004857FE">
        <w:rPr>
          <w:rStyle w:val="Strong"/>
          <w:rFonts w:asciiTheme="minorHAnsi" w:hAnsiTheme="minorHAnsi" w:cstheme="minorHAnsi"/>
          <w:sz w:val="22"/>
          <w:szCs w:val="22"/>
        </w:rPr>
        <w:t xml:space="preserve">Project Name: </w:t>
      </w:r>
      <w:r w:rsidRPr="004857FE">
        <w:rPr>
          <w:rStyle w:val="Strong"/>
          <w:rFonts w:asciiTheme="minorHAnsi" w:hAnsiTheme="minorHAnsi" w:cstheme="minorHAnsi"/>
          <w:b w:val="0"/>
          <w:bCs w:val="0"/>
          <w:sz w:val="22"/>
          <w:szCs w:val="22"/>
        </w:rPr>
        <w:t>___</w:t>
      </w:r>
    </w:p>
    <w:p w14:paraId="396F57A8" w14:textId="1494A6FC" w:rsidR="004857FE" w:rsidRPr="004857FE" w:rsidRDefault="004857FE" w:rsidP="004857FE">
      <w:pPr>
        <w:suppressAutoHyphens w:val="0"/>
        <w:spacing w:before="100" w:beforeAutospacing="1" w:after="100" w:afterAutospacing="1"/>
        <w:rPr>
          <w:rFonts w:asciiTheme="minorHAnsi" w:hAnsiTheme="minorHAnsi" w:cstheme="minorHAnsi"/>
          <w:sz w:val="22"/>
          <w:szCs w:val="22"/>
          <w:lang w:val="en-CA" w:eastAsia="en-US"/>
        </w:rPr>
      </w:pPr>
      <w:r w:rsidRPr="004857FE">
        <w:rPr>
          <w:rStyle w:val="Strong"/>
          <w:rFonts w:asciiTheme="minorHAnsi" w:hAnsiTheme="minorHAnsi" w:cstheme="minorHAnsi"/>
          <w:sz w:val="22"/>
          <w:szCs w:val="22"/>
        </w:rPr>
        <w:t>Description:</w:t>
      </w:r>
      <w:r w:rsidRPr="004857FE">
        <w:rPr>
          <w:rStyle w:val="Strong"/>
          <w:rFonts w:asciiTheme="minorHAnsi" w:hAnsiTheme="minorHAnsi" w:cstheme="minorHAnsi"/>
          <w:sz w:val="22"/>
          <w:szCs w:val="22"/>
        </w:rPr>
        <w:br/>
      </w:r>
      <w:r w:rsidRPr="004857FE">
        <w:rPr>
          <w:rFonts w:asciiTheme="minorHAnsi" w:hAnsiTheme="minorHAnsi" w:cstheme="minorHAnsi"/>
          <w:i/>
          <w:iCs/>
          <w:sz w:val="20"/>
          <w:szCs w:val="20"/>
          <w:lang w:val="en-CA" w:eastAsia="en-US"/>
        </w:rPr>
        <w:t>Describe what your application will do.</w:t>
      </w:r>
      <w:r w:rsidRPr="004857FE">
        <w:rPr>
          <w:rFonts w:asciiTheme="minorHAnsi" w:hAnsiTheme="minorHAnsi" w:cstheme="minorHAnsi"/>
          <w:sz w:val="20"/>
          <w:szCs w:val="20"/>
          <w:lang w:val="en-CA" w:eastAsia="en-US"/>
        </w:rPr>
        <w:br/>
      </w:r>
      <w:r w:rsidRPr="004857FE">
        <w:rPr>
          <w:rFonts w:asciiTheme="minorHAnsi" w:hAnsiTheme="minorHAnsi" w:cstheme="minorHAnsi"/>
          <w:sz w:val="22"/>
          <w:szCs w:val="22"/>
          <w:lang w:val="en-CA" w:eastAsia="en-US"/>
        </w:rPr>
        <w:t>(</w:t>
      </w:r>
      <w:r w:rsidR="00364CCA">
        <w:rPr>
          <w:rFonts w:asciiTheme="minorHAnsi" w:hAnsiTheme="minorHAnsi" w:cstheme="minorHAnsi"/>
          <w:sz w:val="22"/>
          <w:szCs w:val="22"/>
          <w:lang w:val="en-CA" w:eastAsia="en-US"/>
        </w:rPr>
        <w:t>Write</w:t>
      </w:r>
      <w:r w:rsidRPr="004857FE">
        <w:rPr>
          <w:rFonts w:asciiTheme="minorHAnsi" w:hAnsiTheme="minorHAnsi" w:cstheme="minorHAnsi"/>
          <w:sz w:val="22"/>
          <w:szCs w:val="22"/>
          <w:lang w:val="en-CA" w:eastAsia="en-US"/>
        </w:rPr>
        <w:t xml:space="preserve"> a short paragraph here)</w:t>
      </w:r>
    </w:p>
    <w:p w14:paraId="7F8297C0" w14:textId="77777777" w:rsidR="004857FE" w:rsidRPr="004857FE" w:rsidRDefault="004857FE" w:rsidP="000A6898">
      <w:pPr>
        <w:suppressAutoHyphens w:val="0"/>
        <w:spacing w:before="100" w:beforeAutospacing="1"/>
        <w:rPr>
          <w:rStyle w:val="Strong"/>
          <w:rFonts w:asciiTheme="minorHAnsi" w:hAnsiTheme="minorHAnsi" w:cstheme="minorHAnsi"/>
          <w:sz w:val="22"/>
          <w:szCs w:val="22"/>
        </w:rPr>
      </w:pPr>
      <w:r w:rsidRPr="004857FE">
        <w:rPr>
          <w:rStyle w:val="Strong"/>
          <w:rFonts w:asciiTheme="minorHAnsi" w:hAnsiTheme="minorHAnsi" w:cstheme="minorHAnsi"/>
          <w:sz w:val="22"/>
          <w:szCs w:val="22"/>
        </w:rPr>
        <w:t>Key Features:</w:t>
      </w:r>
    </w:p>
    <w:p w14:paraId="5004AB24" w14:textId="77777777" w:rsidR="004857FE" w:rsidRPr="004857FE" w:rsidRDefault="004857FE" w:rsidP="000A6898">
      <w:pPr>
        <w:numPr>
          <w:ilvl w:val="0"/>
          <w:numId w:val="24"/>
        </w:numPr>
        <w:suppressAutoHyphens w:val="0"/>
        <w:spacing w:after="100" w:afterAutospacing="1"/>
        <w:rPr>
          <w:rFonts w:asciiTheme="minorHAnsi" w:hAnsiTheme="minorHAnsi" w:cstheme="minorHAnsi"/>
          <w:sz w:val="22"/>
          <w:szCs w:val="22"/>
          <w:lang w:val="en-CA" w:eastAsia="en-US"/>
        </w:rPr>
      </w:pPr>
      <w:r w:rsidRPr="004857FE">
        <w:rPr>
          <w:rFonts w:asciiTheme="minorHAnsi" w:hAnsiTheme="minorHAnsi" w:cstheme="minorHAnsi"/>
          <w:sz w:val="22"/>
          <w:szCs w:val="22"/>
          <w:lang w:val="en-CA" w:eastAsia="en-US"/>
        </w:rPr>
        <w:t>(Bullet point 1)</w:t>
      </w:r>
    </w:p>
    <w:p w14:paraId="5E2670CC" w14:textId="77777777" w:rsidR="004857FE" w:rsidRPr="004857FE" w:rsidRDefault="004857FE" w:rsidP="000A6898">
      <w:pPr>
        <w:numPr>
          <w:ilvl w:val="0"/>
          <w:numId w:val="24"/>
        </w:numPr>
        <w:suppressAutoHyphens w:val="0"/>
        <w:spacing w:after="100" w:afterAutospacing="1"/>
        <w:rPr>
          <w:rFonts w:asciiTheme="minorHAnsi" w:hAnsiTheme="minorHAnsi" w:cstheme="minorHAnsi"/>
          <w:sz w:val="22"/>
          <w:szCs w:val="22"/>
          <w:lang w:val="en-CA" w:eastAsia="en-US"/>
        </w:rPr>
      </w:pPr>
      <w:r w:rsidRPr="004857FE">
        <w:rPr>
          <w:rFonts w:asciiTheme="minorHAnsi" w:hAnsiTheme="minorHAnsi" w:cstheme="minorHAnsi"/>
          <w:sz w:val="22"/>
          <w:szCs w:val="22"/>
          <w:lang w:val="en-CA" w:eastAsia="en-US"/>
        </w:rPr>
        <w:t>(Bullet point 2)</w:t>
      </w:r>
    </w:p>
    <w:p w14:paraId="03C23175" w14:textId="170780E2" w:rsidR="004857FE" w:rsidRDefault="004857FE" w:rsidP="000A6898">
      <w:pPr>
        <w:numPr>
          <w:ilvl w:val="0"/>
          <w:numId w:val="24"/>
        </w:numPr>
        <w:suppressAutoHyphens w:val="0"/>
        <w:spacing w:after="100" w:afterAutospacing="1"/>
        <w:rPr>
          <w:rFonts w:asciiTheme="minorHAnsi" w:hAnsiTheme="minorHAnsi" w:cstheme="minorHAnsi"/>
          <w:sz w:val="22"/>
          <w:szCs w:val="22"/>
          <w:lang w:val="en-CA" w:eastAsia="en-US"/>
        </w:rPr>
      </w:pPr>
      <w:r w:rsidRPr="004857FE">
        <w:rPr>
          <w:rFonts w:asciiTheme="minorHAnsi" w:hAnsiTheme="minorHAnsi" w:cstheme="minorHAnsi"/>
          <w:sz w:val="22"/>
          <w:szCs w:val="22"/>
          <w:lang w:val="en-CA" w:eastAsia="en-US"/>
        </w:rPr>
        <w:t>(Bullet point 3)</w:t>
      </w:r>
    </w:p>
    <w:p w14:paraId="4D9BC328" w14:textId="15B39129" w:rsidR="007F7822" w:rsidRPr="005A072A" w:rsidRDefault="000A6898" w:rsidP="005A072A">
      <w:pPr>
        <w:numPr>
          <w:ilvl w:val="0"/>
          <w:numId w:val="24"/>
        </w:numPr>
        <w:suppressAutoHyphens w:val="0"/>
        <w:spacing w:after="100" w:afterAutospacing="1"/>
        <w:rPr>
          <w:rFonts w:asciiTheme="minorHAnsi" w:hAnsiTheme="minorHAnsi" w:cstheme="minorHAnsi"/>
          <w:sz w:val="22"/>
          <w:szCs w:val="22"/>
          <w:lang w:val="en-CA" w:eastAsia="en-US"/>
        </w:rPr>
      </w:pPr>
      <w:r w:rsidRPr="004857FE">
        <w:rPr>
          <w:rFonts w:asciiTheme="minorHAnsi" w:hAnsiTheme="minorHAnsi" w:cstheme="minorHAnsi"/>
          <w:sz w:val="22"/>
          <w:szCs w:val="22"/>
          <w:lang w:val="en-CA" w:eastAsia="en-US"/>
        </w:rPr>
        <w:t xml:space="preserve">(Bullet point </w:t>
      </w:r>
      <w:r>
        <w:rPr>
          <w:rFonts w:asciiTheme="minorHAnsi" w:hAnsiTheme="minorHAnsi" w:cstheme="minorHAnsi"/>
          <w:sz w:val="22"/>
          <w:szCs w:val="22"/>
          <w:lang w:val="en-CA" w:eastAsia="en-US"/>
        </w:rPr>
        <w:t>4</w:t>
      </w:r>
      <w:r w:rsidRPr="004857FE">
        <w:rPr>
          <w:rFonts w:asciiTheme="minorHAnsi" w:hAnsiTheme="minorHAnsi" w:cstheme="minorHAnsi"/>
          <w:sz w:val="22"/>
          <w:szCs w:val="22"/>
          <w:lang w:val="en-CA" w:eastAsia="en-US"/>
        </w:rPr>
        <w:t>)</w:t>
      </w:r>
      <w:r>
        <w:rPr>
          <w:rFonts w:asciiTheme="minorHAnsi" w:hAnsiTheme="minorHAnsi" w:cstheme="minorHAnsi"/>
          <w:sz w:val="22"/>
          <w:szCs w:val="22"/>
          <w:lang w:val="en-CA" w:eastAsia="en-US"/>
        </w:rPr>
        <w:t>, …</w:t>
      </w:r>
    </w:p>
    <w:p w14:paraId="507413E7" w14:textId="6B598419" w:rsidR="00B01D6B" w:rsidRDefault="00B01D6B" w:rsidP="003B2BB3">
      <w:pPr>
        <w:rPr>
          <w:rFonts w:asciiTheme="minorHAnsi" w:eastAsiaTheme="majorEastAsia" w:hAnsiTheme="minorHAnsi" w:cstheme="minorHAnsi"/>
          <w:b/>
          <w:bCs/>
          <w:color w:val="1F4D78" w:themeColor="accent1" w:themeShade="7F"/>
        </w:rPr>
      </w:pPr>
      <w:r w:rsidRPr="00B01D6B">
        <w:rPr>
          <w:rFonts w:asciiTheme="minorHAnsi" w:eastAsiaTheme="majorEastAsia" w:hAnsiTheme="minorHAnsi" w:cstheme="minorHAnsi"/>
          <w:b/>
          <w:bCs/>
          <w:color w:val="1F4D78" w:themeColor="accent1" w:themeShade="7F"/>
        </w:rPr>
        <w:lastRenderedPageBreak/>
        <w:t>Application Value (2 marks)</w:t>
      </w:r>
    </w:p>
    <w:p w14:paraId="4C59D9E5" w14:textId="77777777" w:rsidR="00364CCA" w:rsidRPr="00364CCA" w:rsidRDefault="00364CCA" w:rsidP="00364CCA">
      <w:pPr>
        <w:suppressAutoHyphens w:val="0"/>
        <w:spacing w:before="100" w:beforeAutospacing="1" w:after="100" w:afterAutospacing="1"/>
        <w:rPr>
          <w:rFonts w:asciiTheme="minorHAnsi" w:hAnsiTheme="minorHAnsi" w:cstheme="minorHAnsi"/>
          <w:sz w:val="22"/>
          <w:szCs w:val="22"/>
          <w:lang w:val="en-CA" w:eastAsia="en-US"/>
        </w:rPr>
      </w:pPr>
      <w:r w:rsidRPr="00364CCA">
        <w:rPr>
          <w:rStyle w:val="Strong"/>
          <w:rFonts w:asciiTheme="minorHAnsi" w:hAnsiTheme="minorHAnsi" w:cstheme="minorHAnsi"/>
          <w:sz w:val="22"/>
          <w:szCs w:val="22"/>
        </w:rPr>
        <w:t>Why Will This Application Be Useful?</w:t>
      </w:r>
      <w:r w:rsidRPr="00364CCA">
        <w:rPr>
          <w:rStyle w:val="Strong"/>
          <w:rFonts w:asciiTheme="minorHAnsi" w:hAnsiTheme="minorHAnsi" w:cstheme="minorHAnsi"/>
          <w:sz w:val="22"/>
          <w:szCs w:val="22"/>
        </w:rPr>
        <w:br/>
      </w:r>
      <w:r w:rsidRPr="00364CCA">
        <w:rPr>
          <w:rFonts w:asciiTheme="minorHAnsi" w:hAnsiTheme="minorHAnsi" w:cstheme="minorHAnsi"/>
          <w:i/>
          <w:iCs/>
          <w:sz w:val="20"/>
          <w:szCs w:val="20"/>
          <w:lang w:val="en-CA" w:eastAsia="en-US"/>
        </w:rPr>
        <w:t>Explain how your application provides value or solves a problem.</w:t>
      </w:r>
      <w:r w:rsidRPr="00364CCA">
        <w:rPr>
          <w:rFonts w:asciiTheme="minorHAnsi" w:hAnsiTheme="minorHAnsi" w:cstheme="minorHAnsi"/>
          <w:i/>
          <w:iCs/>
          <w:sz w:val="20"/>
          <w:szCs w:val="20"/>
          <w:lang w:val="en-CA" w:eastAsia="en-US"/>
        </w:rPr>
        <w:br/>
      </w:r>
      <w:r w:rsidRPr="00364CCA">
        <w:rPr>
          <w:rFonts w:asciiTheme="minorHAnsi" w:hAnsiTheme="minorHAnsi" w:cstheme="minorHAnsi"/>
          <w:sz w:val="22"/>
          <w:szCs w:val="22"/>
          <w:lang w:val="en-CA" w:eastAsia="en-US"/>
        </w:rPr>
        <w:t>(Write a short paragraph here)</w:t>
      </w:r>
    </w:p>
    <w:p w14:paraId="2E09008E" w14:textId="77777777" w:rsidR="00364CCA" w:rsidRPr="00364CCA" w:rsidRDefault="00364CCA" w:rsidP="005B264D">
      <w:pPr>
        <w:suppressAutoHyphens w:val="0"/>
        <w:spacing w:before="100" w:beforeAutospacing="1"/>
        <w:rPr>
          <w:rStyle w:val="Strong"/>
          <w:rFonts w:asciiTheme="minorHAnsi" w:hAnsiTheme="minorHAnsi" w:cstheme="minorHAnsi"/>
          <w:sz w:val="22"/>
          <w:szCs w:val="22"/>
        </w:rPr>
      </w:pPr>
      <w:r w:rsidRPr="00364CCA">
        <w:rPr>
          <w:rStyle w:val="Strong"/>
          <w:rFonts w:asciiTheme="minorHAnsi" w:hAnsiTheme="minorHAnsi" w:cstheme="minorHAnsi"/>
          <w:b w:val="0"/>
          <w:bCs w:val="0"/>
          <w:sz w:val="22"/>
          <w:szCs w:val="22"/>
        </w:rPr>
        <w:t>Usefulness / Benefits / Value:</w:t>
      </w:r>
    </w:p>
    <w:p w14:paraId="66701DBC" w14:textId="77777777" w:rsidR="005B264D" w:rsidRPr="004857FE" w:rsidRDefault="005B264D" w:rsidP="005B264D">
      <w:pPr>
        <w:numPr>
          <w:ilvl w:val="0"/>
          <w:numId w:val="24"/>
        </w:numPr>
        <w:suppressAutoHyphens w:val="0"/>
        <w:spacing w:after="100" w:afterAutospacing="1"/>
        <w:rPr>
          <w:rFonts w:asciiTheme="minorHAnsi" w:hAnsiTheme="minorHAnsi" w:cstheme="minorHAnsi"/>
          <w:sz w:val="22"/>
          <w:szCs w:val="22"/>
          <w:lang w:val="en-CA" w:eastAsia="en-US"/>
        </w:rPr>
      </w:pPr>
      <w:r w:rsidRPr="004857FE">
        <w:rPr>
          <w:rFonts w:asciiTheme="minorHAnsi" w:hAnsiTheme="minorHAnsi" w:cstheme="minorHAnsi"/>
          <w:sz w:val="22"/>
          <w:szCs w:val="22"/>
          <w:lang w:val="en-CA" w:eastAsia="en-US"/>
        </w:rPr>
        <w:t>(Bullet point 1)</w:t>
      </w:r>
    </w:p>
    <w:p w14:paraId="7631980D" w14:textId="77777777" w:rsidR="005B264D" w:rsidRPr="004857FE" w:rsidRDefault="005B264D" w:rsidP="005B264D">
      <w:pPr>
        <w:numPr>
          <w:ilvl w:val="0"/>
          <w:numId w:val="24"/>
        </w:numPr>
        <w:suppressAutoHyphens w:val="0"/>
        <w:spacing w:after="100" w:afterAutospacing="1"/>
        <w:rPr>
          <w:rFonts w:asciiTheme="minorHAnsi" w:hAnsiTheme="minorHAnsi" w:cstheme="minorHAnsi"/>
          <w:sz w:val="22"/>
          <w:szCs w:val="22"/>
          <w:lang w:val="en-CA" w:eastAsia="en-US"/>
        </w:rPr>
      </w:pPr>
      <w:r w:rsidRPr="004857FE">
        <w:rPr>
          <w:rFonts w:asciiTheme="minorHAnsi" w:hAnsiTheme="minorHAnsi" w:cstheme="minorHAnsi"/>
          <w:sz w:val="22"/>
          <w:szCs w:val="22"/>
          <w:lang w:val="en-CA" w:eastAsia="en-US"/>
        </w:rPr>
        <w:t>(Bullet point 2)</w:t>
      </w:r>
    </w:p>
    <w:p w14:paraId="67A313FF" w14:textId="77777777" w:rsidR="005B264D" w:rsidRDefault="005B264D" w:rsidP="005B264D">
      <w:pPr>
        <w:numPr>
          <w:ilvl w:val="0"/>
          <w:numId w:val="24"/>
        </w:numPr>
        <w:suppressAutoHyphens w:val="0"/>
        <w:spacing w:after="100" w:afterAutospacing="1"/>
        <w:rPr>
          <w:rFonts w:asciiTheme="minorHAnsi" w:hAnsiTheme="minorHAnsi" w:cstheme="minorHAnsi"/>
          <w:sz w:val="22"/>
          <w:szCs w:val="22"/>
          <w:lang w:val="en-CA" w:eastAsia="en-US"/>
        </w:rPr>
      </w:pPr>
      <w:r w:rsidRPr="004857FE">
        <w:rPr>
          <w:rFonts w:asciiTheme="minorHAnsi" w:hAnsiTheme="minorHAnsi" w:cstheme="minorHAnsi"/>
          <w:sz w:val="22"/>
          <w:szCs w:val="22"/>
          <w:lang w:val="en-CA" w:eastAsia="en-US"/>
        </w:rPr>
        <w:t>(Bullet point 3)</w:t>
      </w:r>
    </w:p>
    <w:p w14:paraId="7642FF6A" w14:textId="77777777" w:rsidR="005B264D" w:rsidRPr="005A072A" w:rsidRDefault="005B264D" w:rsidP="005B264D">
      <w:pPr>
        <w:numPr>
          <w:ilvl w:val="0"/>
          <w:numId w:val="24"/>
        </w:numPr>
        <w:suppressAutoHyphens w:val="0"/>
        <w:spacing w:after="100" w:afterAutospacing="1"/>
        <w:rPr>
          <w:rFonts w:asciiTheme="minorHAnsi" w:hAnsiTheme="minorHAnsi" w:cstheme="minorHAnsi"/>
          <w:sz w:val="22"/>
          <w:szCs w:val="22"/>
          <w:lang w:val="en-CA" w:eastAsia="en-US"/>
        </w:rPr>
      </w:pPr>
      <w:r w:rsidRPr="004857FE">
        <w:rPr>
          <w:rFonts w:asciiTheme="minorHAnsi" w:hAnsiTheme="minorHAnsi" w:cstheme="minorHAnsi"/>
          <w:sz w:val="22"/>
          <w:szCs w:val="22"/>
          <w:lang w:val="en-CA" w:eastAsia="en-US"/>
        </w:rPr>
        <w:t xml:space="preserve">(Bullet point </w:t>
      </w:r>
      <w:r>
        <w:rPr>
          <w:rFonts w:asciiTheme="minorHAnsi" w:hAnsiTheme="minorHAnsi" w:cstheme="minorHAnsi"/>
          <w:sz w:val="22"/>
          <w:szCs w:val="22"/>
          <w:lang w:val="en-CA" w:eastAsia="en-US"/>
        </w:rPr>
        <w:t>4</w:t>
      </w:r>
      <w:r w:rsidRPr="004857FE">
        <w:rPr>
          <w:rFonts w:asciiTheme="minorHAnsi" w:hAnsiTheme="minorHAnsi" w:cstheme="minorHAnsi"/>
          <w:sz w:val="22"/>
          <w:szCs w:val="22"/>
          <w:lang w:val="en-CA" w:eastAsia="en-US"/>
        </w:rPr>
        <w:t>)</w:t>
      </w:r>
      <w:r>
        <w:rPr>
          <w:rFonts w:asciiTheme="minorHAnsi" w:hAnsiTheme="minorHAnsi" w:cstheme="minorHAnsi"/>
          <w:sz w:val="22"/>
          <w:szCs w:val="22"/>
          <w:lang w:val="en-CA" w:eastAsia="en-US"/>
        </w:rPr>
        <w:t>, …</w:t>
      </w:r>
    </w:p>
    <w:p w14:paraId="42F43A07" w14:textId="77777777" w:rsidR="00133410" w:rsidRDefault="00133410" w:rsidP="00116F9E">
      <w:pPr>
        <w:pStyle w:val="Heading3"/>
        <w:rPr>
          <w:rFonts w:asciiTheme="minorHAnsi" w:hAnsiTheme="minorHAnsi" w:cstheme="minorHAnsi"/>
          <w:b/>
          <w:bCs/>
        </w:rPr>
      </w:pPr>
    </w:p>
    <w:p w14:paraId="0EC0AEF1" w14:textId="4DB8BB3F" w:rsidR="00116F9E" w:rsidRPr="00116F9E" w:rsidRDefault="00116F9E" w:rsidP="00116F9E">
      <w:pPr>
        <w:pStyle w:val="Heading3"/>
        <w:rPr>
          <w:rFonts w:asciiTheme="minorHAnsi" w:hAnsiTheme="minorHAnsi" w:cstheme="minorHAnsi"/>
          <w:b/>
          <w:bCs/>
        </w:rPr>
      </w:pPr>
      <w:r w:rsidRPr="00116F9E">
        <w:rPr>
          <w:rFonts w:asciiTheme="minorHAnsi" w:hAnsiTheme="minorHAnsi" w:cstheme="minorHAnsi"/>
          <w:b/>
          <w:bCs/>
        </w:rPr>
        <w:t>GitHub Repository (1 mark)</w:t>
      </w:r>
    </w:p>
    <w:p w14:paraId="135DB280" w14:textId="7B9C8B1B" w:rsidR="003940DE" w:rsidRDefault="00457AEC" w:rsidP="003940DE">
      <w:pPr>
        <w:pStyle w:val="NormalWeb"/>
        <w:spacing w:before="0" w:after="0"/>
        <w:rPr>
          <w:rFonts w:asciiTheme="minorHAnsi" w:eastAsia="Times New Roman" w:hAnsiTheme="minorHAnsi" w:cstheme="minorHAnsi"/>
          <w:sz w:val="22"/>
          <w:szCs w:val="22"/>
          <w:lang w:val="en-US"/>
        </w:rPr>
      </w:pPr>
      <w:r>
        <w:rPr>
          <w:rStyle w:val="Strong"/>
          <w:rFonts w:asciiTheme="minorHAnsi" w:eastAsia="Times New Roman" w:hAnsiTheme="minorHAnsi" w:cstheme="minorHAnsi"/>
          <w:sz w:val="22"/>
          <w:szCs w:val="22"/>
          <w:lang w:val="en-US"/>
        </w:rPr>
        <w:t xml:space="preserve">Repository </w:t>
      </w:r>
      <w:r w:rsidR="00116F9E" w:rsidRPr="00116F9E">
        <w:rPr>
          <w:rStyle w:val="Strong"/>
          <w:rFonts w:asciiTheme="minorHAnsi" w:eastAsia="Times New Roman" w:hAnsiTheme="minorHAnsi" w:cstheme="minorHAnsi"/>
          <w:sz w:val="22"/>
          <w:szCs w:val="22"/>
          <w:lang w:val="en-US"/>
        </w:rPr>
        <w:t>Link:</w:t>
      </w:r>
      <w:r w:rsidR="00133410">
        <w:rPr>
          <w:rStyle w:val="Strong"/>
          <w:rFonts w:asciiTheme="minorHAnsi" w:eastAsia="Times New Roman" w:hAnsiTheme="minorHAnsi" w:cstheme="minorHAnsi"/>
          <w:sz w:val="22"/>
          <w:szCs w:val="22"/>
          <w:lang w:val="en-US"/>
        </w:rPr>
        <w:t xml:space="preserve"> </w:t>
      </w:r>
      <w:r w:rsidR="00133410" w:rsidRPr="00483E96">
        <w:rPr>
          <w:rStyle w:val="Strong"/>
          <w:rFonts w:asciiTheme="minorHAnsi" w:eastAsia="Times New Roman" w:hAnsiTheme="minorHAnsi" w:cstheme="minorHAnsi"/>
          <w:b w:val="0"/>
          <w:bCs w:val="0"/>
          <w:sz w:val="22"/>
          <w:szCs w:val="22"/>
        </w:rPr>
        <w:t>___</w:t>
      </w:r>
      <w:r w:rsidR="00116F9E" w:rsidRPr="00116F9E">
        <w:rPr>
          <w:rStyle w:val="Strong"/>
          <w:rFonts w:asciiTheme="minorHAnsi" w:eastAsia="Times New Roman" w:hAnsiTheme="minorHAnsi" w:cstheme="minorHAnsi"/>
          <w:sz w:val="22"/>
          <w:szCs w:val="22"/>
          <w:lang w:val="en-US"/>
        </w:rPr>
        <w:br/>
      </w:r>
      <w:r w:rsidR="00116F9E" w:rsidRPr="005C2614">
        <w:rPr>
          <w:rFonts w:asciiTheme="minorHAnsi" w:eastAsia="Times New Roman" w:hAnsiTheme="minorHAnsi" w:cstheme="minorHAnsi"/>
          <w:sz w:val="22"/>
          <w:szCs w:val="22"/>
          <w:lang w:val="en-US"/>
        </w:rPr>
        <w:t xml:space="preserve">Provide the link to your </w:t>
      </w:r>
      <w:r w:rsidR="00116F9E" w:rsidRPr="00751D91">
        <w:rPr>
          <w:rFonts w:asciiTheme="minorHAnsi" w:eastAsia="Times New Roman" w:hAnsiTheme="minorHAnsi" w:cstheme="minorHAnsi"/>
          <w:b/>
          <w:bCs/>
          <w:sz w:val="22"/>
          <w:szCs w:val="22"/>
          <w:u w:val="single"/>
          <w:lang w:val="en-US"/>
        </w:rPr>
        <w:t>private</w:t>
      </w:r>
      <w:r w:rsidR="00116F9E" w:rsidRPr="00457AEC">
        <w:rPr>
          <w:rFonts w:asciiTheme="minorHAnsi" w:eastAsia="Times New Roman" w:hAnsiTheme="minorHAnsi" w:cstheme="minorHAnsi"/>
          <w:b/>
          <w:bCs/>
          <w:sz w:val="22"/>
          <w:szCs w:val="22"/>
          <w:lang w:val="en-US"/>
        </w:rPr>
        <w:t xml:space="preserve"> GitHub repository</w:t>
      </w:r>
      <w:r w:rsidR="00751D91">
        <w:rPr>
          <w:rFonts w:asciiTheme="minorHAnsi" w:eastAsia="Times New Roman" w:hAnsiTheme="minorHAnsi" w:cstheme="minorHAnsi"/>
          <w:sz w:val="22"/>
          <w:szCs w:val="22"/>
          <w:lang w:val="en-US"/>
        </w:rPr>
        <w:t xml:space="preserve"> (</w:t>
      </w:r>
      <w:r w:rsidR="00751D91" w:rsidRPr="00751D91">
        <w:rPr>
          <w:rFonts w:asciiTheme="minorHAnsi" w:eastAsia="Times New Roman" w:hAnsiTheme="minorHAnsi" w:cstheme="minorHAnsi"/>
          <w:sz w:val="22"/>
          <w:szCs w:val="22"/>
          <w:u w:val="single"/>
          <w:lang w:val="en-US"/>
        </w:rPr>
        <w:t>one</w:t>
      </w:r>
      <w:r w:rsidR="00751D91">
        <w:rPr>
          <w:rFonts w:asciiTheme="minorHAnsi" w:eastAsia="Times New Roman" w:hAnsiTheme="minorHAnsi" w:cstheme="minorHAnsi"/>
          <w:sz w:val="22"/>
          <w:szCs w:val="22"/>
          <w:lang w:val="en-US"/>
        </w:rPr>
        <w:t xml:space="preserve"> repository per group)</w:t>
      </w:r>
      <w:r w:rsidR="00116F9E" w:rsidRPr="005C2614">
        <w:rPr>
          <w:rFonts w:asciiTheme="minorHAnsi" w:eastAsia="Times New Roman" w:hAnsiTheme="minorHAnsi" w:cstheme="minorHAnsi"/>
          <w:sz w:val="22"/>
          <w:szCs w:val="22"/>
          <w:lang w:val="en-US"/>
        </w:rPr>
        <w:t>.</w:t>
      </w:r>
    </w:p>
    <w:p w14:paraId="11040C20" w14:textId="55694344" w:rsidR="00116F9E" w:rsidRPr="00116F9E" w:rsidRDefault="00116F9E" w:rsidP="00133410">
      <w:pPr>
        <w:pStyle w:val="NormalWeb"/>
        <w:spacing w:before="0" w:after="0"/>
        <w:rPr>
          <w:rFonts w:asciiTheme="minorHAnsi" w:eastAsia="Times New Roman" w:hAnsiTheme="minorHAnsi" w:cstheme="minorHAnsi"/>
          <w:sz w:val="20"/>
          <w:szCs w:val="20"/>
          <w:lang w:val="en-US"/>
        </w:rPr>
      </w:pPr>
      <w:r w:rsidRPr="00116F9E">
        <w:rPr>
          <w:rFonts w:asciiTheme="minorHAnsi" w:eastAsia="Times New Roman" w:hAnsiTheme="minorHAnsi" w:cstheme="minorHAnsi"/>
          <w:sz w:val="20"/>
          <w:szCs w:val="20"/>
          <w:lang w:val="en-US"/>
        </w:rPr>
        <w:br/>
        <w:t xml:space="preserve">Ensure you have added </w:t>
      </w:r>
      <w:r w:rsidRPr="00116F9E">
        <w:rPr>
          <w:rFonts w:asciiTheme="minorHAnsi" w:eastAsia="Times New Roman" w:hAnsiTheme="minorHAnsi" w:cstheme="minorHAnsi"/>
          <w:b/>
          <w:bCs/>
          <w:sz w:val="20"/>
          <w:szCs w:val="20"/>
          <w:lang w:val="en-US"/>
        </w:rPr>
        <w:t>Dario-Hesami</w:t>
      </w:r>
      <w:r w:rsidRPr="00116F9E">
        <w:rPr>
          <w:rFonts w:asciiTheme="minorHAnsi" w:eastAsia="Times New Roman" w:hAnsiTheme="minorHAnsi" w:cstheme="minorHAnsi"/>
          <w:sz w:val="20"/>
          <w:szCs w:val="20"/>
          <w:lang w:val="en-US"/>
        </w:rPr>
        <w:t xml:space="preserve"> as a collaborator:</w:t>
      </w:r>
    </w:p>
    <w:p w14:paraId="6351E06B" w14:textId="77777777" w:rsidR="00116F9E" w:rsidRPr="007F7822" w:rsidRDefault="00116F9E" w:rsidP="00751D91">
      <w:pPr>
        <w:pStyle w:val="NormalWeb"/>
        <w:numPr>
          <w:ilvl w:val="0"/>
          <w:numId w:val="26"/>
        </w:numPr>
        <w:spacing w:before="0"/>
        <w:rPr>
          <w:sz w:val="16"/>
          <w:szCs w:val="16"/>
        </w:rPr>
      </w:pPr>
      <w:r w:rsidRPr="007F7822">
        <w:rPr>
          <w:sz w:val="16"/>
          <w:szCs w:val="16"/>
        </w:rPr>
        <w:t xml:space="preserve">Go to </w:t>
      </w:r>
      <w:r w:rsidRPr="007F7822">
        <w:rPr>
          <w:rStyle w:val="Strong"/>
          <w:sz w:val="16"/>
          <w:szCs w:val="16"/>
        </w:rPr>
        <w:t>Settings → Collaborators → Manage access → Add people</w:t>
      </w:r>
    </w:p>
    <w:p w14:paraId="40B59000" w14:textId="530B272C" w:rsidR="007B4E9C" w:rsidRPr="00246C41" w:rsidRDefault="00246C41" w:rsidP="00246C41">
      <w:pPr>
        <w:pStyle w:val="NormalWeb"/>
        <w:spacing w:before="0"/>
        <w:rPr>
          <w:rFonts w:asciiTheme="minorHAnsi" w:hAnsiTheme="minorHAnsi" w:cstheme="minorHAnsi"/>
          <w:sz w:val="22"/>
          <w:szCs w:val="22"/>
        </w:rPr>
      </w:pPr>
      <w:r w:rsidRPr="00246C41">
        <w:rPr>
          <w:rFonts w:asciiTheme="minorHAnsi" w:hAnsiTheme="minorHAnsi" w:cstheme="minorHAnsi"/>
          <w:sz w:val="22"/>
          <w:szCs w:val="22"/>
        </w:rPr>
        <w:t xml:space="preserve">This same repository will be used for </w:t>
      </w:r>
      <w:r w:rsidRPr="00B66BF4">
        <w:rPr>
          <w:rFonts w:asciiTheme="minorHAnsi" w:hAnsiTheme="minorHAnsi" w:cstheme="minorHAnsi"/>
          <w:b/>
          <w:bCs/>
          <w:sz w:val="22"/>
          <w:szCs w:val="22"/>
        </w:rPr>
        <w:t>Assignments 2, 3, and 4</w:t>
      </w:r>
      <w:r w:rsidR="00116F9E" w:rsidRPr="007F7822">
        <w:rPr>
          <w:rFonts w:asciiTheme="minorHAnsi" w:hAnsiTheme="minorHAnsi" w:cstheme="minorHAnsi"/>
          <w:sz w:val="22"/>
          <w:szCs w:val="22"/>
        </w:rPr>
        <w:t>.</w:t>
      </w:r>
    </w:p>
    <w:sectPr w:rsidR="007B4E9C" w:rsidRPr="00246C41" w:rsidSect="001070BA">
      <w:headerReference w:type="even" r:id="rId9"/>
      <w:headerReference w:type="default" r:id="rId10"/>
      <w:footerReference w:type="even" r:id="rId11"/>
      <w:footerReference w:type="default" r:id="rId12"/>
      <w:headerReference w:type="first" r:id="rId13"/>
      <w:footerReference w:type="first" r:id="rId14"/>
      <w:pgSz w:w="12240" w:h="15840"/>
      <w:pgMar w:top="1135"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4B044" w14:textId="77777777" w:rsidR="00E82F3E" w:rsidRDefault="00E82F3E">
      <w:r>
        <w:separator/>
      </w:r>
    </w:p>
  </w:endnote>
  <w:endnote w:type="continuationSeparator" w:id="0">
    <w:p w14:paraId="2D0700F7" w14:textId="77777777" w:rsidR="00E82F3E" w:rsidRDefault="00E82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Symbol">
    <w:charset w:val="00"/>
    <w:family w:val="auto"/>
    <w:pitch w:val="variable"/>
    <w:sig w:usb0="800000AF" w:usb1="1001ECEA"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33FFF" w14:textId="77777777" w:rsidR="00D1136A" w:rsidRDefault="00D113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8D7C3" w14:textId="69F73A24" w:rsidR="002569BC" w:rsidRDefault="002569BC">
    <w:pPr>
      <w:pStyle w:val="Footer"/>
      <w:jc w:val="center"/>
    </w:pPr>
    <w:r>
      <w:rPr>
        <w:rFonts w:ascii="Cambria" w:hAnsi="Cambria" w:cs="Cambria"/>
      </w:rPr>
      <w:t xml:space="preserve">Page </w:t>
    </w:r>
    <w:r>
      <w:rPr>
        <w:rFonts w:cs="Cambria"/>
      </w:rPr>
      <w:fldChar w:fldCharType="begin"/>
    </w:r>
    <w:r>
      <w:rPr>
        <w:rFonts w:cs="Cambria"/>
      </w:rPr>
      <w:instrText xml:space="preserve"> PAGE </w:instrText>
    </w:r>
    <w:r>
      <w:rPr>
        <w:rFonts w:cs="Cambria"/>
      </w:rPr>
      <w:fldChar w:fldCharType="separate"/>
    </w:r>
    <w:r w:rsidR="00E76360">
      <w:rPr>
        <w:rFonts w:cs="Cambria"/>
        <w:noProof/>
      </w:rPr>
      <w:t>1</w:t>
    </w:r>
    <w:r>
      <w:rPr>
        <w:rFonts w:cs="Cambria"/>
      </w:rPr>
      <w:fldChar w:fldCharType="end"/>
    </w:r>
    <w:r>
      <w:rPr>
        <w:rFonts w:ascii="Cambria" w:hAnsi="Cambria" w:cs="Cambria"/>
      </w:rPr>
      <w:t xml:space="preserve"> of </w:t>
    </w:r>
    <w:r>
      <w:rPr>
        <w:rFonts w:cs="Cambria"/>
      </w:rPr>
      <w:fldChar w:fldCharType="begin"/>
    </w:r>
    <w:r>
      <w:rPr>
        <w:rFonts w:cs="Cambria"/>
      </w:rPr>
      <w:instrText xml:space="preserve"> NUMPAGES \*Arabic </w:instrText>
    </w:r>
    <w:r>
      <w:rPr>
        <w:rFonts w:cs="Cambria"/>
      </w:rPr>
      <w:fldChar w:fldCharType="separate"/>
    </w:r>
    <w:r w:rsidR="00E76360">
      <w:rPr>
        <w:rFonts w:cs="Cambria"/>
        <w:noProof/>
      </w:rPr>
      <w:t>1</w:t>
    </w:r>
    <w:r>
      <w:rPr>
        <w:rFonts w:cs="Cambri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8456" w14:textId="77777777" w:rsidR="00D1136A" w:rsidRDefault="00D113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7B191" w14:textId="77777777" w:rsidR="00E82F3E" w:rsidRDefault="00E82F3E">
      <w:r>
        <w:separator/>
      </w:r>
    </w:p>
  </w:footnote>
  <w:footnote w:type="continuationSeparator" w:id="0">
    <w:p w14:paraId="1DC6E286" w14:textId="77777777" w:rsidR="00E82F3E" w:rsidRDefault="00E82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06862" w14:textId="77777777" w:rsidR="009E2F2E" w:rsidRDefault="009E2F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B94F" w14:textId="17AFA468" w:rsidR="002569BC" w:rsidRPr="00B13D15" w:rsidRDefault="0006051E">
    <w:pPr>
      <w:pStyle w:val="Header"/>
      <w:rPr>
        <w:rFonts w:ascii="Cambria" w:hAnsi="Cambria" w:cs="Cambria"/>
        <w:b/>
        <w:bCs/>
        <w:color w:val="808080"/>
        <w:sz w:val="22"/>
      </w:rPr>
    </w:pPr>
    <w:r>
      <w:rPr>
        <w:rFonts w:ascii="Cambria" w:hAnsi="Cambria" w:cs="Cambria"/>
        <w:b/>
        <w:bCs/>
        <w:color w:val="808080"/>
        <w:sz w:val="22"/>
      </w:rPr>
      <w:t>COMP</w:t>
    </w:r>
    <w:r w:rsidR="002569BC">
      <w:rPr>
        <w:rFonts w:ascii="Cambria" w:hAnsi="Cambria" w:cs="Cambria"/>
        <w:b/>
        <w:bCs/>
        <w:color w:val="808080"/>
        <w:sz w:val="22"/>
      </w:rPr>
      <w:t>2</w:t>
    </w:r>
    <w:r w:rsidR="00A82BC4">
      <w:rPr>
        <w:rFonts w:ascii="Cambria" w:hAnsi="Cambria" w:cs="Cambria"/>
        <w:b/>
        <w:bCs/>
        <w:color w:val="808080"/>
        <w:sz w:val="22"/>
      </w:rPr>
      <w:t>084</w:t>
    </w:r>
    <w:r w:rsidR="00F85588">
      <w:rPr>
        <w:rFonts w:ascii="Cambria" w:hAnsi="Cambria" w:cs="Cambria"/>
        <w:b/>
        <w:bCs/>
        <w:color w:val="808080"/>
        <w:sz w:val="22"/>
      </w:rPr>
      <w:t xml:space="preserve"> </w:t>
    </w:r>
    <w:r w:rsidR="00B13D15">
      <w:rPr>
        <w:rFonts w:ascii="Cambria" w:hAnsi="Cambria" w:cs="Cambria"/>
        <w:b/>
        <w:bCs/>
        <w:color w:val="808080"/>
        <w:sz w:val="22"/>
      </w:rPr>
      <w:t xml:space="preserve">- </w:t>
    </w:r>
    <w:r w:rsidR="00B13D15" w:rsidRPr="00B13D15">
      <w:rPr>
        <w:rFonts w:ascii="Cambria" w:hAnsi="Cambria" w:cs="Cambria"/>
        <w:b/>
        <w:bCs/>
        <w:color w:val="808080"/>
        <w:sz w:val="22"/>
      </w:rPr>
      <w:t>ASP.NET Core MVC</w:t>
    </w:r>
    <w:r w:rsidR="00B13D15">
      <w:rPr>
        <w:rFonts w:ascii="Cambria" w:hAnsi="Cambria" w:cs="Cambria"/>
        <w:b/>
        <w:bCs/>
        <w:color w:val="808080"/>
        <w:sz w:val="22"/>
      </w:rPr>
      <w:t xml:space="preserve"> - </w:t>
    </w:r>
    <w:r w:rsidR="002569BC">
      <w:rPr>
        <w:rFonts w:ascii="Cambria" w:hAnsi="Cambria" w:cs="Cambria"/>
        <w:b/>
        <w:bCs/>
        <w:color w:val="808080"/>
        <w:sz w:val="22"/>
      </w:rPr>
      <w:t xml:space="preserve">Assignment </w:t>
    </w:r>
    <w:r w:rsidR="00A82BC4">
      <w:rPr>
        <w:rFonts w:ascii="Cambria" w:hAnsi="Cambria" w:cs="Cambria"/>
        <w:b/>
        <w:bCs/>
        <w:color w:val="808080"/>
        <w:sz w:val="22"/>
      </w:rPr>
      <w:t>1</w:t>
    </w:r>
  </w:p>
  <w:p w14:paraId="3552F9D8" w14:textId="4839EEB5" w:rsidR="002569BC" w:rsidRPr="00B13D15" w:rsidRDefault="00990A59">
    <w:pPr>
      <w:pStyle w:val="Header"/>
      <w:rPr>
        <w:sz w:val="18"/>
        <w:szCs w:val="18"/>
      </w:rPr>
    </w:pPr>
    <w:r w:rsidRPr="00B13D15">
      <w:rPr>
        <w:noProof/>
        <w:sz w:val="18"/>
        <w:szCs w:val="18"/>
        <w:lang w:eastAsia="en-US"/>
      </w:rPr>
      <mc:AlternateContent>
        <mc:Choice Requires="wps">
          <w:drawing>
            <wp:anchor distT="0" distB="0" distL="114300" distR="114300" simplePos="0" relativeHeight="251659776" behindDoc="1" locked="0" layoutInCell="1" allowOverlap="1" wp14:anchorId="19570612" wp14:editId="3C0BEC81">
              <wp:simplePos x="0" y="0"/>
              <wp:positionH relativeFrom="column">
                <wp:posOffset>0</wp:posOffset>
              </wp:positionH>
              <wp:positionV relativeFrom="paragraph">
                <wp:posOffset>167640</wp:posOffset>
              </wp:positionV>
              <wp:extent cx="5486400" cy="0"/>
              <wp:effectExtent l="9525" t="5715" r="9525" b="1333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360" cap="sq">
                        <a:solidFill>
                          <a:srgbClr val="80808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EEC13D0" id="Line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2pt" to="6in,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" strokecolor="gray" strokeweight=".26mm">
              <v:stroke joinstyle="miter" endcap="square"/>
            </v:line>
          </w:pict>
        </mc:Fallback>
      </mc:AlternateContent>
    </w:r>
    <w:r w:rsidR="002569BC" w:rsidRPr="00B13D15">
      <w:rPr>
        <w:rFonts w:ascii="Cambria" w:hAnsi="Cambria" w:cs="Cambria"/>
        <w:color w:val="808080"/>
        <w:sz w:val="18"/>
        <w:szCs w:val="18"/>
      </w:rPr>
      <w:t>Georgian College</w:t>
    </w:r>
    <w:r w:rsidR="00B13D15" w:rsidRPr="00B13D15">
      <w:rPr>
        <w:rFonts w:ascii="Cambria" w:hAnsi="Cambria" w:cs="Cambria"/>
        <w:color w:val="808080"/>
        <w:sz w:val="18"/>
        <w:szCs w:val="18"/>
      </w:rPr>
      <w:t xml:space="preserve"> – Hossein Hesami</w:t>
    </w:r>
  </w:p>
  <w:p w14:paraId="17E78057" w14:textId="77777777" w:rsidR="002569BC" w:rsidRDefault="002569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DC40A" w14:textId="77777777" w:rsidR="009E2F2E" w:rsidRDefault="009E2F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singleLevel"/>
    <w:tmpl w:val="00000003"/>
    <w:name w:val="WW8Num3"/>
    <w:lvl w:ilvl="0">
      <w:start w:val="1"/>
      <w:numFmt w:val="bullet"/>
      <w:lvlText w:val=""/>
      <w:lvlJc w:val="left"/>
      <w:pPr>
        <w:tabs>
          <w:tab w:val="num" w:pos="780"/>
        </w:tabs>
        <w:ind w:left="780" w:hanging="360"/>
      </w:pPr>
      <w:rPr>
        <w:rFonts w:ascii="Symbol" w:hAnsi="Symbol" w:cs="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Arial"/>
      </w:rPr>
    </w:lvl>
  </w:abstractNum>
  <w:abstractNum w:abstractNumId="4" w15:restartNumberingAfterBreak="0">
    <w:nsid w:val="00000005"/>
    <w:multiLevelType w:val="multilevel"/>
    <w:tmpl w:val="0000000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0000006"/>
    <w:multiLevelType w:val="multilevel"/>
    <w:tmpl w:val="000000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7"/>
    <w:multiLevelType w:val="multilevel"/>
    <w:tmpl w:val="0000000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1665E71"/>
    <w:multiLevelType w:val="hybridMultilevel"/>
    <w:tmpl w:val="AB6A8568"/>
    <w:lvl w:ilvl="0" w:tplc="7ED8AB1A">
      <w:numFmt w:val="bullet"/>
      <w:lvlText w:val="-"/>
      <w:lvlJc w:val="left"/>
      <w:pPr>
        <w:ind w:left="360" w:hanging="360"/>
      </w:pPr>
      <w:rPr>
        <w:rFonts w:ascii="Cambria" w:eastAsia="Times New Roman" w:hAnsi="Cambria" w:cs="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7BC67D5"/>
    <w:multiLevelType w:val="multilevel"/>
    <w:tmpl w:val="395A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D6E87"/>
    <w:multiLevelType w:val="multilevel"/>
    <w:tmpl w:val="FD9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36879"/>
    <w:multiLevelType w:val="hybridMultilevel"/>
    <w:tmpl w:val="8E7490E0"/>
    <w:lvl w:ilvl="0" w:tplc="811EE428">
      <w:numFmt w:val="bullet"/>
      <w:lvlText w:val="-"/>
      <w:lvlJc w:val="left"/>
      <w:pPr>
        <w:ind w:left="720" w:hanging="360"/>
      </w:pPr>
      <w:rPr>
        <w:rFonts w:ascii="Calibri" w:eastAsia="Times New Roman" w:hAnsi="Calibri"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5F6343"/>
    <w:multiLevelType w:val="hybridMultilevel"/>
    <w:tmpl w:val="A5FAD2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AB55D6"/>
    <w:multiLevelType w:val="multilevel"/>
    <w:tmpl w:val="8EA4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E3C7F"/>
    <w:multiLevelType w:val="hybridMultilevel"/>
    <w:tmpl w:val="440E4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993BCA"/>
    <w:multiLevelType w:val="hybridMultilevel"/>
    <w:tmpl w:val="42AAC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075449"/>
    <w:multiLevelType w:val="hybridMultilevel"/>
    <w:tmpl w:val="BD4EF4A6"/>
    <w:lvl w:ilvl="0" w:tplc="F2ECE132">
      <w:numFmt w:val="bullet"/>
      <w:lvlText w:val="-"/>
      <w:lvlJc w:val="left"/>
      <w:pPr>
        <w:ind w:left="360" w:hanging="360"/>
      </w:pPr>
      <w:rPr>
        <w:rFonts w:ascii="Cambria" w:eastAsia="Times New Roman" w:hAnsi="Cambria" w:cs="Cambri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88264E"/>
    <w:multiLevelType w:val="hybridMultilevel"/>
    <w:tmpl w:val="95B0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E610D1"/>
    <w:multiLevelType w:val="hybridMultilevel"/>
    <w:tmpl w:val="9A4E3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61377E"/>
    <w:multiLevelType w:val="hybridMultilevel"/>
    <w:tmpl w:val="4644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F21309"/>
    <w:multiLevelType w:val="hybridMultilevel"/>
    <w:tmpl w:val="0CF4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1F39CC"/>
    <w:multiLevelType w:val="hybridMultilevel"/>
    <w:tmpl w:val="45C27DA6"/>
    <w:lvl w:ilvl="0" w:tplc="D6D08198">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98069A"/>
    <w:multiLevelType w:val="hybridMultilevel"/>
    <w:tmpl w:val="D340B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CA5F96"/>
    <w:multiLevelType w:val="hybridMultilevel"/>
    <w:tmpl w:val="A91C2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684003"/>
    <w:multiLevelType w:val="hybridMultilevel"/>
    <w:tmpl w:val="B0F2ACD8"/>
    <w:lvl w:ilvl="0" w:tplc="B1BE6D54">
      <w:numFmt w:val="bullet"/>
      <w:lvlText w:val="-"/>
      <w:lvlJc w:val="left"/>
      <w:pPr>
        <w:ind w:left="720" w:hanging="360"/>
      </w:pPr>
      <w:rPr>
        <w:rFonts w:ascii="Cambria" w:eastAsia="Times New Roman"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67CE5"/>
    <w:multiLevelType w:val="hybridMultilevel"/>
    <w:tmpl w:val="678266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2D5ADC"/>
    <w:multiLevelType w:val="hybridMultilevel"/>
    <w:tmpl w:val="E0886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166776">
    <w:abstractNumId w:val="0"/>
  </w:num>
  <w:num w:numId="2" w16cid:durableId="300307244">
    <w:abstractNumId w:val="1"/>
  </w:num>
  <w:num w:numId="3" w16cid:durableId="292255303">
    <w:abstractNumId w:val="2"/>
  </w:num>
  <w:num w:numId="4" w16cid:durableId="1447965728">
    <w:abstractNumId w:val="3"/>
  </w:num>
  <w:num w:numId="5" w16cid:durableId="508106321">
    <w:abstractNumId w:val="4"/>
  </w:num>
  <w:num w:numId="6" w16cid:durableId="136461243">
    <w:abstractNumId w:val="5"/>
  </w:num>
  <w:num w:numId="7" w16cid:durableId="1094013424">
    <w:abstractNumId w:val="6"/>
  </w:num>
  <w:num w:numId="8" w16cid:durableId="828592973">
    <w:abstractNumId w:val="13"/>
  </w:num>
  <w:num w:numId="9" w16cid:durableId="1364942592">
    <w:abstractNumId w:val="19"/>
  </w:num>
  <w:num w:numId="10" w16cid:durableId="1953783881">
    <w:abstractNumId w:val="24"/>
  </w:num>
  <w:num w:numId="11" w16cid:durableId="1208185207">
    <w:abstractNumId w:val="17"/>
  </w:num>
  <w:num w:numId="12" w16cid:durableId="1857845341">
    <w:abstractNumId w:val="18"/>
  </w:num>
  <w:num w:numId="13" w16cid:durableId="941843755">
    <w:abstractNumId w:val="23"/>
  </w:num>
  <w:num w:numId="14" w16cid:durableId="244995118">
    <w:abstractNumId w:val="20"/>
  </w:num>
  <w:num w:numId="15" w16cid:durableId="1984966234">
    <w:abstractNumId w:val="7"/>
  </w:num>
  <w:num w:numId="16" w16cid:durableId="1731690387">
    <w:abstractNumId w:val="10"/>
  </w:num>
  <w:num w:numId="17" w16cid:durableId="1170562497">
    <w:abstractNumId w:val="25"/>
  </w:num>
  <w:num w:numId="18" w16cid:durableId="2137605238">
    <w:abstractNumId w:val="14"/>
  </w:num>
  <w:num w:numId="19" w16cid:durableId="958950945">
    <w:abstractNumId w:val="15"/>
  </w:num>
  <w:num w:numId="20" w16cid:durableId="984550069">
    <w:abstractNumId w:val="22"/>
  </w:num>
  <w:num w:numId="21" w16cid:durableId="2102869378">
    <w:abstractNumId w:val="21"/>
  </w:num>
  <w:num w:numId="22" w16cid:durableId="376395687">
    <w:abstractNumId w:val="11"/>
  </w:num>
  <w:num w:numId="23" w16cid:durableId="1037394914">
    <w:abstractNumId w:val="8"/>
  </w:num>
  <w:num w:numId="24" w16cid:durableId="1271859624">
    <w:abstractNumId w:val="9"/>
  </w:num>
  <w:num w:numId="25" w16cid:durableId="751312408">
    <w:abstractNumId w:val="12"/>
  </w:num>
  <w:num w:numId="26" w16cid:durableId="17812966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AD9"/>
    <w:rsid w:val="000045B9"/>
    <w:rsid w:val="0001368B"/>
    <w:rsid w:val="0003057A"/>
    <w:rsid w:val="00031CED"/>
    <w:rsid w:val="00034B6A"/>
    <w:rsid w:val="00052E07"/>
    <w:rsid w:val="0006051E"/>
    <w:rsid w:val="00063E52"/>
    <w:rsid w:val="000A1631"/>
    <w:rsid w:val="000A49F8"/>
    <w:rsid w:val="000A63F8"/>
    <w:rsid w:val="000A6898"/>
    <w:rsid w:val="000C4A9F"/>
    <w:rsid w:val="000D7641"/>
    <w:rsid w:val="000E747E"/>
    <w:rsid w:val="000F5B23"/>
    <w:rsid w:val="00102A5E"/>
    <w:rsid w:val="001060AD"/>
    <w:rsid w:val="001070BA"/>
    <w:rsid w:val="00112A45"/>
    <w:rsid w:val="00116F9E"/>
    <w:rsid w:val="0012090F"/>
    <w:rsid w:val="00133410"/>
    <w:rsid w:val="00145121"/>
    <w:rsid w:val="00160674"/>
    <w:rsid w:val="0016382E"/>
    <w:rsid w:val="00177AF8"/>
    <w:rsid w:val="00181AFB"/>
    <w:rsid w:val="00194144"/>
    <w:rsid w:val="001A3BB8"/>
    <w:rsid w:val="001B11F0"/>
    <w:rsid w:val="001B7139"/>
    <w:rsid w:val="001C5BF9"/>
    <w:rsid w:val="001D7896"/>
    <w:rsid w:val="001F784F"/>
    <w:rsid w:val="001F7A83"/>
    <w:rsid w:val="00201FD6"/>
    <w:rsid w:val="00207259"/>
    <w:rsid w:val="00223F92"/>
    <w:rsid w:val="00234007"/>
    <w:rsid w:val="00246C41"/>
    <w:rsid w:val="002569BC"/>
    <w:rsid w:val="002863FD"/>
    <w:rsid w:val="0029148B"/>
    <w:rsid w:val="002E1DB1"/>
    <w:rsid w:val="002E2606"/>
    <w:rsid w:val="002F4664"/>
    <w:rsid w:val="00316B8B"/>
    <w:rsid w:val="00320721"/>
    <w:rsid w:val="00341DC0"/>
    <w:rsid w:val="00344BDE"/>
    <w:rsid w:val="003643BC"/>
    <w:rsid w:val="00364CCA"/>
    <w:rsid w:val="00392957"/>
    <w:rsid w:val="003940DE"/>
    <w:rsid w:val="0039572B"/>
    <w:rsid w:val="003B082C"/>
    <w:rsid w:val="003B2BB3"/>
    <w:rsid w:val="003C465A"/>
    <w:rsid w:val="003D7BE8"/>
    <w:rsid w:val="003F116E"/>
    <w:rsid w:val="003F5D7A"/>
    <w:rsid w:val="00436E07"/>
    <w:rsid w:val="0045469F"/>
    <w:rsid w:val="004552BA"/>
    <w:rsid w:val="00455B78"/>
    <w:rsid w:val="00457AEC"/>
    <w:rsid w:val="00466328"/>
    <w:rsid w:val="00483E96"/>
    <w:rsid w:val="004857FE"/>
    <w:rsid w:val="004B5936"/>
    <w:rsid w:val="004F28A3"/>
    <w:rsid w:val="004F3115"/>
    <w:rsid w:val="00505BDC"/>
    <w:rsid w:val="00522E45"/>
    <w:rsid w:val="0053016C"/>
    <w:rsid w:val="00542B88"/>
    <w:rsid w:val="0055450F"/>
    <w:rsid w:val="0056618F"/>
    <w:rsid w:val="005863ED"/>
    <w:rsid w:val="005A072A"/>
    <w:rsid w:val="005B264D"/>
    <w:rsid w:val="005B7CD1"/>
    <w:rsid w:val="005C2614"/>
    <w:rsid w:val="00614EA8"/>
    <w:rsid w:val="006407F5"/>
    <w:rsid w:val="006451B3"/>
    <w:rsid w:val="00660034"/>
    <w:rsid w:val="006964B9"/>
    <w:rsid w:val="006A5EB8"/>
    <w:rsid w:val="007204AB"/>
    <w:rsid w:val="00730FB9"/>
    <w:rsid w:val="007336B8"/>
    <w:rsid w:val="00751D91"/>
    <w:rsid w:val="007646A0"/>
    <w:rsid w:val="00775DC5"/>
    <w:rsid w:val="00782212"/>
    <w:rsid w:val="00784CD1"/>
    <w:rsid w:val="0079236E"/>
    <w:rsid w:val="00792529"/>
    <w:rsid w:val="007932D7"/>
    <w:rsid w:val="007A7959"/>
    <w:rsid w:val="007B0D20"/>
    <w:rsid w:val="007B4E9C"/>
    <w:rsid w:val="007C0034"/>
    <w:rsid w:val="007C0861"/>
    <w:rsid w:val="007C1B30"/>
    <w:rsid w:val="007C1B87"/>
    <w:rsid w:val="007D4DE5"/>
    <w:rsid w:val="007F3359"/>
    <w:rsid w:val="007F7822"/>
    <w:rsid w:val="008145AE"/>
    <w:rsid w:val="00831907"/>
    <w:rsid w:val="00833425"/>
    <w:rsid w:val="0084089D"/>
    <w:rsid w:val="00843FD4"/>
    <w:rsid w:val="00850CC4"/>
    <w:rsid w:val="00862C79"/>
    <w:rsid w:val="00877A84"/>
    <w:rsid w:val="00890B13"/>
    <w:rsid w:val="008A727C"/>
    <w:rsid w:val="008B598D"/>
    <w:rsid w:val="008D0399"/>
    <w:rsid w:val="008D7E32"/>
    <w:rsid w:val="008E003D"/>
    <w:rsid w:val="008E4F31"/>
    <w:rsid w:val="008F7E0D"/>
    <w:rsid w:val="00903E73"/>
    <w:rsid w:val="009051D5"/>
    <w:rsid w:val="009162E6"/>
    <w:rsid w:val="00916BD2"/>
    <w:rsid w:val="00921B48"/>
    <w:rsid w:val="00932D26"/>
    <w:rsid w:val="009409A9"/>
    <w:rsid w:val="00945C0B"/>
    <w:rsid w:val="0095405C"/>
    <w:rsid w:val="00961DD9"/>
    <w:rsid w:val="009734B7"/>
    <w:rsid w:val="00974671"/>
    <w:rsid w:val="00980476"/>
    <w:rsid w:val="00990A59"/>
    <w:rsid w:val="009A1495"/>
    <w:rsid w:val="009E2F2E"/>
    <w:rsid w:val="009F204D"/>
    <w:rsid w:val="009F5882"/>
    <w:rsid w:val="00A0004F"/>
    <w:rsid w:val="00A10AA3"/>
    <w:rsid w:val="00A131D6"/>
    <w:rsid w:val="00A73C57"/>
    <w:rsid w:val="00A7424D"/>
    <w:rsid w:val="00A82BC4"/>
    <w:rsid w:val="00A869D3"/>
    <w:rsid w:val="00A902D9"/>
    <w:rsid w:val="00AD0E77"/>
    <w:rsid w:val="00AE343B"/>
    <w:rsid w:val="00AE7E04"/>
    <w:rsid w:val="00AF05CF"/>
    <w:rsid w:val="00AF2335"/>
    <w:rsid w:val="00B01D6B"/>
    <w:rsid w:val="00B025CC"/>
    <w:rsid w:val="00B13D15"/>
    <w:rsid w:val="00B3144F"/>
    <w:rsid w:val="00B36D33"/>
    <w:rsid w:val="00B51EDB"/>
    <w:rsid w:val="00B54CEB"/>
    <w:rsid w:val="00B60497"/>
    <w:rsid w:val="00B664FA"/>
    <w:rsid w:val="00B66BF4"/>
    <w:rsid w:val="00B67226"/>
    <w:rsid w:val="00B75E58"/>
    <w:rsid w:val="00B81F17"/>
    <w:rsid w:val="00BB06D1"/>
    <w:rsid w:val="00BB6C49"/>
    <w:rsid w:val="00BE1163"/>
    <w:rsid w:val="00BF248E"/>
    <w:rsid w:val="00BF3F9D"/>
    <w:rsid w:val="00BF47DA"/>
    <w:rsid w:val="00BF58BC"/>
    <w:rsid w:val="00C2151C"/>
    <w:rsid w:val="00C31B42"/>
    <w:rsid w:val="00C42C13"/>
    <w:rsid w:val="00C45BC1"/>
    <w:rsid w:val="00C52796"/>
    <w:rsid w:val="00C551BC"/>
    <w:rsid w:val="00C55F45"/>
    <w:rsid w:val="00C61CEE"/>
    <w:rsid w:val="00C65207"/>
    <w:rsid w:val="00C85AF0"/>
    <w:rsid w:val="00C968E0"/>
    <w:rsid w:val="00CA3307"/>
    <w:rsid w:val="00CA34BE"/>
    <w:rsid w:val="00CA607F"/>
    <w:rsid w:val="00CC205F"/>
    <w:rsid w:val="00D0302D"/>
    <w:rsid w:val="00D05ECD"/>
    <w:rsid w:val="00D10D41"/>
    <w:rsid w:val="00D1136A"/>
    <w:rsid w:val="00D24E26"/>
    <w:rsid w:val="00D33AB4"/>
    <w:rsid w:val="00D52DE5"/>
    <w:rsid w:val="00D6232A"/>
    <w:rsid w:val="00D64C8F"/>
    <w:rsid w:val="00D91069"/>
    <w:rsid w:val="00DA1AD9"/>
    <w:rsid w:val="00DA23E6"/>
    <w:rsid w:val="00DB3CFA"/>
    <w:rsid w:val="00DD497C"/>
    <w:rsid w:val="00DE2803"/>
    <w:rsid w:val="00DE46FA"/>
    <w:rsid w:val="00DE590D"/>
    <w:rsid w:val="00DF05C1"/>
    <w:rsid w:val="00E0559E"/>
    <w:rsid w:val="00E3013B"/>
    <w:rsid w:val="00E364AB"/>
    <w:rsid w:val="00E41B97"/>
    <w:rsid w:val="00E44588"/>
    <w:rsid w:val="00E55A3D"/>
    <w:rsid w:val="00E7043D"/>
    <w:rsid w:val="00E70D26"/>
    <w:rsid w:val="00E75A47"/>
    <w:rsid w:val="00E76360"/>
    <w:rsid w:val="00E82F3E"/>
    <w:rsid w:val="00E83020"/>
    <w:rsid w:val="00E9304F"/>
    <w:rsid w:val="00EA0654"/>
    <w:rsid w:val="00EE0501"/>
    <w:rsid w:val="00EE0C35"/>
    <w:rsid w:val="00EE26B7"/>
    <w:rsid w:val="00EF7A71"/>
    <w:rsid w:val="00F0014B"/>
    <w:rsid w:val="00F269E3"/>
    <w:rsid w:val="00F6596A"/>
    <w:rsid w:val="00F66538"/>
    <w:rsid w:val="00F732EB"/>
    <w:rsid w:val="00F7398D"/>
    <w:rsid w:val="00F85588"/>
    <w:rsid w:val="00F929EE"/>
    <w:rsid w:val="00F937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803E9B1"/>
  <w15:chartTrackingRefBased/>
  <w15:docId w15:val="{F38AED98-FAFE-4D9E-B01B-A96155620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paragraph" w:styleId="Heading1">
    <w:name w:val="heading 1"/>
    <w:basedOn w:val="Normal"/>
    <w:next w:val="Normal"/>
    <w:qFormat/>
    <w:pPr>
      <w:keepNext/>
      <w:numPr>
        <w:numId w:val="1"/>
      </w:numPr>
      <w:outlineLvl w:val="0"/>
    </w:pPr>
    <w:rPr>
      <w:rFonts w:ascii="Arial" w:hAnsi="Arial" w:cs="Arial"/>
      <w:b/>
      <w:bCs/>
    </w:rPr>
  </w:style>
  <w:style w:type="paragraph" w:styleId="Heading2">
    <w:name w:val="heading 2"/>
    <w:basedOn w:val="Normal"/>
    <w:next w:val="Normal"/>
    <w:qFormat/>
    <w:pPr>
      <w:keepNext/>
      <w:numPr>
        <w:ilvl w:val="1"/>
        <w:numId w:val="1"/>
      </w:numPr>
      <w:outlineLvl w:val="1"/>
    </w:pPr>
    <w:rPr>
      <w:rFonts w:ascii="Arial" w:hAnsi="Arial" w:cs="Arial"/>
      <w:b/>
      <w:bCs/>
      <w:sz w:val="18"/>
    </w:rPr>
  </w:style>
  <w:style w:type="paragraph" w:styleId="Heading3">
    <w:name w:val="heading 3"/>
    <w:basedOn w:val="Normal"/>
    <w:next w:val="Normal"/>
    <w:link w:val="Heading3Char"/>
    <w:uiPriority w:val="9"/>
    <w:semiHidden/>
    <w:unhideWhenUsed/>
    <w:qFormat/>
    <w:rsid w:val="00E0559E"/>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link w:val="Heading5Char"/>
    <w:uiPriority w:val="9"/>
    <w:semiHidden/>
    <w:unhideWhenUsed/>
    <w:qFormat/>
    <w:rsid w:val="00344BD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cs="Symbol"/>
    </w:rPr>
  </w:style>
  <w:style w:type="character" w:customStyle="1" w:styleId="WW8Num4z0">
    <w:name w:val="WW8Num4z0"/>
    <w:rPr>
      <w:rFonts w:ascii="Cambria" w:eastAsia="Times New Roman" w:hAnsi="Cambria" w:cs="Arial"/>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2z0">
    <w:name w:val="WW8Num2z0"/>
    <w:rPr>
      <w:rFonts w:ascii="Symbol" w:hAnsi="Symbol" w:cs="Symbol"/>
    </w:rPr>
  </w:style>
  <w:style w:type="character" w:customStyle="1" w:styleId="WW8Num2z2">
    <w:name w:val="WW8Num2z2"/>
    <w:rPr>
      <w:rFonts w:ascii="Wingdings" w:hAnsi="Wingdings" w:cs="Wingdings"/>
    </w:rPr>
  </w:style>
  <w:style w:type="character" w:customStyle="1" w:styleId="WW8Num2z4">
    <w:name w:val="WW8Num2z4"/>
    <w:rPr>
      <w:rFonts w:ascii="Courier New" w:hAnsi="Courier New" w:cs="Courier New"/>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2">
    <w:name w:val="WW8Num5z2"/>
    <w:rPr>
      <w:rFonts w:ascii="Wingdings" w:hAnsi="Wingdings" w:cs="Wingdings"/>
    </w:rPr>
  </w:style>
  <w:style w:type="character" w:customStyle="1" w:styleId="WW8Num8z0">
    <w:name w:val="WW8Num8z0"/>
    <w:rPr>
      <w:rFonts w:ascii="Cambria" w:eastAsia="Times New Roman" w:hAnsi="Cambria"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styleId="Hyperlink">
    <w:name w:val="Hyperlink"/>
    <w:rPr>
      <w:color w:val="0000FF"/>
      <w:u w:val="single"/>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rPr>
      <w:rFonts w:ascii="Arial" w:hAnsi="Arial" w:cs="Arial"/>
      <w:color w:val="FF0000"/>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NormalWeb">
    <w:name w:val="Normal (Web)"/>
    <w:basedOn w:val="Normal"/>
    <w:uiPriority w:val="99"/>
    <w:pPr>
      <w:spacing w:before="280" w:after="280"/>
    </w:pPr>
    <w:rPr>
      <w:rFonts w:ascii="Arial Unicode MS" w:eastAsia="Arial Unicode MS" w:hAnsi="Arial Unicode MS" w:cs="Arial Unicode MS"/>
      <w:lang w:val="en-CA"/>
    </w:rPr>
  </w:style>
  <w:style w:type="paragraph" w:styleId="ListParagraph">
    <w:name w:val="List Paragraph"/>
    <w:basedOn w:val="Normal"/>
    <w:qFormat/>
    <w:pPr>
      <w:ind w:left="720"/>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FollowedHyperlink">
    <w:name w:val="FollowedHyperlink"/>
    <w:basedOn w:val="DefaultParagraphFont"/>
    <w:uiPriority w:val="99"/>
    <w:semiHidden/>
    <w:unhideWhenUsed/>
    <w:rsid w:val="002E1DB1"/>
    <w:rPr>
      <w:color w:val="954F72" w:themeColor="followedHyperlink"/>
      <w:u w:val="single"/>
    </w:rPr>
  </w:style>
  <w:style w:type="character" w:styleId="UnresolvedMention">
    <w:name w:val="Unresolved Mention"/>
    <w:basedOn w:val="DefaultParagraphFont"/>
    <w:uiPriority w:val="99"/>
    <w:semiHidden/>
    <w:unhideWhenUsed/>
    <w:rsid w:val="006A5EB8"/>
    <w:rPr>
      <w:color w:val="605E5C"/>
      <w:shd w:val="clear" w:color="auto" w:fill="E1DFDD"/>
    </w:rPr>
  </w:style>
  <w:style w:type="character" w:customStyle="1" w:styleId="Heading5Char">
    <w:name w:val="Heading 5 Char"/>
    <w:basedOn w:val="DefaultParagraphFont"/>
    <w:link w:val="Heading5"/>
    <w:uiPriority w:val="9"/>
    <w:semiHidden/>
    <w:rsid w:val="00344BDE"/>
    <w:rPr>
      <w:rFonts w:asciiTheme="majorHAnsi" w:eastAsiaTheme="majorEastAsia" w:hAnsiTheme="majorHAnsi" w:cstheme="majorBidi"/>
      <w:color w:val="2E74B5" w:themeColor="accent1" w:themeShade="BF"/>
      <w:sz w:val="24"/>
      <w:szCs w:val="24"/>
      <w:lang w:eastAsia="ar-SA"/>
    </w:rPr>
  </w:style>
  <w:style w:type="character" w:styleId="Strong">
    <w:name w:val="Strong"/>
    <w:basedOn w:val="DefaultParagraphFont"/>
    <w:uiPriority w:val="22"/>
    <w:qFormat/>
    <w:rsid w:val="00AF05CF"/>
    <w:rPr>
      <w:b/>
      <w:bCs/>
    </w:rPr>
  </w:style>
  <w:style w:type="table" w:styleId="TableGrid">
    <w:name w:val="Table Grid"/>
    <w:basedOn w:val="TableNormal"/>
    <w:uiPriority w:val="59"/>
    <w:rsid w:val="000A49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E0559E"/>
    <w:rPr>
      <w:rFonts w:asciiTheme="majorHAnsi" w:eastAsiaTheme="majorEastAsia" w:hAnsiTheme="majorHAnsi" w:cstheme="majorBidi"/>
      <w:color w:val="1F4D78" w:themeColor="accent1" w:themeShade="7F"/>
      <w:sz w:val="24"/>
      <w:szCs w:val="24"/>
      <w:lang w:eastAsia="ar-SA"/>
    </w:rPr>
  </w:style>
  <w:style w:type="character" w:styleId="Emphasis">
    <w:name w:val="Emphasis"/>
    <w:basedOn w:val="DefaultParagraphFont"/>
    <w:uiPriority w:val="20"/>
    <w:qFormat/>
    <w:rsid w:val="00483E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48042">
      <w:bodyDiv w:val="1"/>
      <w:marLeft w:val="0"/>
      <w:marRight w:val="0"/>
      <w:marTop w:val="0"/>
      <w:marBottom w:val="0"/>
      <w:divBdr>
        <w:top w:val="none" w:sz="0" w:space="0" w:color="auto"/>
        <w:left w:val="none" w:sz="0" w:space="0" w:color="auto"/>
        <w:bottom w:val="none" w:sz="0" w:space="0" w:color="auto"/>
        <w:right w:val="none" w:sz="0" w:space="0" w:color="auto"/>
      </w:divBdr>
      <w:divsChild>
        <w:div w:id="10523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61986">
      <w:bodyDiv w:val="1"/>
      <w:marLeft w:val="0"/>
      <w:marRight w:val="0"/>
      <w:marTop w:val="0"/>
      <w:marBottom w:val="0"/>
      <w:divBdr>
        <w:top w:val="none" w:sz="0" w:space="0" w:color="auto"/>
        <w:left w:val="none" w:sz="0" w:space="0" w:color="auto"/>
        <w:bottom w:val="none" w:sz="0" w:space="0" w:color="auto"/>
        <w:right w:val="none" w:sz="0" w:space="0" w:color="auto"/>
      </w:divBdr>
    </w:div>
    <w:div w:id="312754116">
      <w:bodyDiv w:val="1"/>
      <w:marLeft w:val="0"/>
      <w:marRight w:val="0"/>
      <w:marTop w:val="0"/>
      <w:marBottom w:val="0"/>
      <w:divBdr>
        <w:top w:val="none" w:sz="0" w:space="0" w:color="auto"/>
        <w:left w:val="none" w:sz="0" w:space="0" w:color="auto"/>
        <w:bottom w:val="none" w:sz="0" w:space="0" w:color="auto"/>
        <w:right w:val="none" w:sz="0" w:space="0" w:color="auto"/>
      </w:divBdr>
    </w:div>
    <w:div w:id="401679769">
      <w:bodyDiv w:val="1"/>
      <w:marLeft w:val="0"/>
      <w:marRight w:val="0"/>
      <w:marTop w:val="0"/>
      <w:marBottom w:val="0"/>
      <w:divBdr>
        <w:top w:val="none" w:sz="0" w:space="0" w:color="auto"/>
        <w:left w:val="none" w:sz="0" w:space="0" w:color="auto"/>
        <w:bottom w:val="none" w:sz="0" w:space="0" w:color="auto"/>
        <w:right w:val="none" w:sz="0" w:space="0" w:color="auto"/>
      </w:divBdr>
    </w:div>
    <w:div w:id="609509208">
      <w:bodyDiv w:val="1"/>
      <w:marLeft w:val="0"/>
      <w:marRight w:val="0"/>
      <w:marTop w:val="0"/>
      <w:marBottom w:val="0"/>
      <w:divBdr>
        <w:top w:val="none" w:sz="0" w:space="0" w:color="auto"/>
        <w:left w:val="none" w:sz="0" w:space="0" w:color="auto"/>
        <w:bottom w:val="none" w:sz="0" w:space="0" w:color="auto"/>
        <w:right w:val="none" w:sz="0" w:space="0" w:color="auto"/>
      </w:divBdr>
    </w:div>
    <w:div w:id="778526229">
      <w:bodyDiv w:val="1"/>
      <w:marLeft w:val="0"/>
      <w:marRight w:val="0"/>
      <w:marTop w:val="0"/>
      <w:marBottom w:val="0"/>
      <w:divBdr>
        <w:top w:val="none" w:sz="0" w:space="0" w:color="auto"/>
        <w:left w:val="none" w:sz="0" w:space="0" w:color="auto"/>
        <w:bottom w:val="none" w:sz="0" w:space="0" w:color="auto"/>
        <w:right w:val="none" w:sz="0" w:space="0" w:color="auto"/>
      </w:divBdr>
    </w:div>
    <w:div w:id="945962264">
      <w:bodyDiv w:val="1"/>
      <w:marLeft w:val="0"/>
      <w:marRight w:val="0"/>
      <w:marTop w:val="0"/>
      <w:marBottom w:val="0"/>
      <w:divBdr>
        <w:top w:val="none" w:sz="0" w:space="0" w:color="auto"/>
        <w:left w:val="none" w:sz="0" w:space="0" w:color="auto"/>
        <w:bottom w:val="none" w:sz="0" w:space="0" w:color="auto"/>
        <w:right w:val="none" w:sz="0" w:space="0" w:color="auto"/>
      </w:divBdr>
    </w:div>
    <w:div w:id="1114983207">
      <w:bodyDiv w:val="1"/>
      <w:marLeft w:val="0"/>
      <w:marRight w:val="0"/>
      <w:marTop w:val="0"/>
      <w:marBottom w:val="0"/>
      <w:divBdr>
        <w:top w:val="none" w:sz="0" w:space="0" w:color="auto"/>
        <w:left w:val="none" w:sz="0" w:space="0" w:color="auto"/>
        <w:bottom w:val="none" w:sz="0" w:space="0" w:color="auto"/>
        <w:right w:val="none" w:sz="0" w:space="0" w:color="auto"/>
      </w:divBdr>
    </w:div>
    <w:div w:id="1377118745">
      <w:bodyDiv w:val="1"/>
      <w:marLeft w:val="0"/>
      <w:marRight w:val="0"/>
      <w:marTop w:val="0"/>
      <w:marBottom w:val="0"/>
      <w:divBdr>
        <w:top w:val="none" w:sz="0" w:space="0" w:color="auto"/>
        <w:left w:val="none" w:sz="0" w:space="0" w:color="auto"/>
        <w:bottom w:val="none" w:sz="0" w:space="0" w:color="auto"/>
        <w:right w:val="none" w:sz="0" w:space="0" w:color="auto"/>
      </w:divBdr>
    </w:div>
    <w:div w:id="1398816613">
      <w:bodyDiv w:val="1"/>
      <w:marLeft w:val="0"/>
      <w:marRight w:val="0"/>
      <w:marTop w:val="0"/>
      <w:marBottom w:val="0"/>
      <w:divBdr>
        <w:top w:val="none" w:sz="0" w:space="0" w:color="auto"/>
        <w:left w:val="none" w:sz="0" w:space="0" w:color="auto"/>
        <w:bottom w:val="none" w:sz="0" w:space="0" w:color="auto"/>
        <w:right w:val="none" w:sz="0" w:space="0" w:color="auto"/>
      </w:divBdr>
    </w:div>
    <w:div w:id="1793816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eorgiancollege.sharepoint.com/:x:/r/sites/26SASP.NETCoreMVC/_layouts/15/Doc.aspx?sourcedoc=%7B0A0750F0-DD16-4151-8565-E646A9932DEB%7D&amp;file=Group%20Project%20-%20Registration_Idea%20-%20COMP2084%20S26.xlsx&amp;action=default&amp;mobileredirect=tru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A15D30-B06A-46C1-9F36-F12067E6A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2</Pages>
  <Words>357</Words>
  <Characters>1905</Characters>
  <Application>Microsoft Office Word</Application>
  <DocSecurity>0</DocSecurity>
  <Lines>70</Lines>
  <Paragraphs>59</Paragraphs>
  <ScaleCrop>false</ScaleCrop>
  <HeadingPairs>
    <vt:vector size="2" baseType="variant">
      <vt:variant>
        <vt:lpstr>Title</vt:lpstr>
      </vt:variant>
      <vt:variant>
        <vt:i4>1</vt:i4>
      </vt:variant>
    </vt:vector>
  </HeadingPairs>
  <TitlesOfParts>
    <vt:vector size="1" baseType="lpstr">
      <vt:lpstr>Assignment 1 – Computer Programming Concepts</vt:lpstr>
    </vt:vector>
  </TitlesOfParts>
  <Company>Georgian College</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Computer Programming Concepts</dc:title>
  <dc:subject/>
  <dc:creator>steph</dc:creator>
  <cp:keywords/>
  <cp:lastModifiedBy>Dario Hesami</cp:lastModifiedBy>
  <cp:revision>93</cp:revision>
  <cp:lastPrinted>2010-02-04T14:38:00Z</cp:lastPrinted>
  <dcterms:created xsi:type="dcterms:W3CDTF">2020-09-03T13:38:00Z</dcterms:created>
  <dcterms:modified xsi:type="dcterms:W3CDTF">2026-05-14T13:03:00Z</dcterms:modified>
</cp:coreProperties>
</file>